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851639" w14:textId="77777777" w:rsidR="00BE4FAB" w:rsidRPr="00570580" w:rsidRDefault="00BE4FAB">
      <w:pPr>
        <w:spacing w:line="240" w:lineRule="auto"/>
      </w:pPr>
    </w:p>
    <w:p w14:paraId="36B25EF3" w14:textId="77777777" w:rsidR="00BE4FAB" w:rsidRPr="00570580" w:rsidRDefault="00BE4FAB">
      <w:pPr>
        <w:spacing w:line="240" w:lineRule="auto"/>
        <w:rPr>
          <w:color w:val="333333"/>
          <w:sz w:val="16"/>
          <w:szCs w:val="16"/>
          <w:shd w:val="solid" w:color="FFFFFF" w:fill="FFFFFF"/>
        </w:rPr>
      </w:pPr>
    </w:p>
    <w:p w14:paraId="73F16CBC" w14:textId="77777777" w:rsidR="00BE4FAB" w:rsidRPr="00570580" w:rsidRDefault="00BE4FAB">
      <w:pPr>
        <w:spacing w:line="240" w:lineRule="auto"/>
        <w:rPr>
          <w:color w:val="333333"/>
          <w:sz w:val="16"/>
          <w:szCs w:val="16"/>
          <w:shd w:val="solid" w:color="FFFFFF" w:fill="FFFFFF"/>
        </w:rPr>
      </w:pPr>
    </w:p>
    <w:p w14:paraId="0FE56E0C" w14:textId="77777777" w:rsidR="00BE4FAB" w:rsidRPr="00570580" w:rsidRDefault="00BE4FAB">
      <w:pPr>
        <w:spacing w:line="240" w:lineRule="auto"/>
        <w:rPr>
          <w:color w:val="333333"/>
          <w:sz w:val="16"/>
          <w:szCs w:val="16"/>
          <w:shd w:val="solid" w:color="FFFFFF" w:fill="FFFFFF"/>
        </w:rPr>
      </w:pPr>
    </w:p>
    <w:p w14:paraId="6FBB7EAD" w14:textId="77777777" w:rsidR="00BE4FAB" w:rsidRPr="00570580" w:rsidRDefault="00BE4FAB">
      <w:pPr>
        <w:spacing w:line="240" w:lineRule="auto"/>
        <w:rPr>
          <w:color w:val="333333"/>
          <w:sz w:val="16"/>
          <w:szCs w:val="16"/>
          <w:shd w:val="solid" w:color="FFFFFF" w:fill="FFFFFF"/>
        </w:rPr>
      </w:pPr>
    </w:p>
    <w:p w14:paraId="06F79528" w14:textId="77777777" w:rsidR="00BE4FAB" w:rsidRPr="00570580" w:rsidRDefault="00BE4FAB">
      <w:pPr>
        <w:spacing w:line="240" w:lineRule="auto"/>
        <w:rPr>
          <w:color w:val="333333"/>
          <w:sz w:val="16"/>
          <w:szCs w:val="16"/>
          <w:shd w:val="solid" w:color="FFFFFF" w:fill="FFFFFF"/>
        </w:rPr>
      </w:pPr>
    </w:p>
    <w:p w14:paraId="6321DEFE" w14:textId="77777777" w:rsidR="00BE4FAB" w:rsidRPr="00570580" w:rsidRDefault="00BE4FAB">
      <w:pPr>
        <w:spacing w:line="240" w:lineRule="auto"/>
        <w:rPr>
          <w:color w:val="333333"/>
          <w:sz w:val="16"/>
          <w:szCs w:val="16"/>
          <w:shd w:val="solid" w:color="FFFFFF" w:fill="FFFFFF"/>
        </w:rPr>
      </w:pPr>
    </w:p>
    <w:p w14:paraId="2574B0B5" w14:textId="77777777" w:rsidR="00BE4FAB" w:rsidRPr="00570580" w:rsidRDefault="00BE4FAB">
      <w:pPr>
        <w:spacing w:line="240" w:lineRule="auto"/>
        <w:rPr>
          <w:color w:val="333333"/>
          <w:sz w:val="16"/>
          <w:szCs w:val="16"/>
          <w:shd w:val="solid" w:color="FFFFFF" w:fill="FFFFFF"/>
        </w:rPr>
      </w:pPr>
    </w:p>
    <w:p w14:paraId="08ABE1F4" w14:textId="77777777" w:rsidR="00BE4FAB" w:rsidRPr="00570580" w:rsidRDefault="00BE4FAB">
      <w:pPr>
        <w:spacing w:line="240" w:lineRule="auto"/>
        <w:rPr>
          <w:color w:val="333333"/>
          <w:sz w:val="16"/>
          <w:szCs w:val="16"/>
          <w:shd w:val="solid" w:color="FFFFFF" w:fill="FFFFFF"/>
        </w:rPr>
      </w:pPr>
    </w:p>
    <w:p w14:paraId="45080B15" w14:textId="77777777" w:rsidR="00BE4FAB" w:rsidRDefault="00BE4FAB" w:rsidP="006847CC">
      <w:pPr>
        <w:pStyle w:val="Heading1"/>
        <w:rPr>
          <w:shd w:val="solid" w:color="FFFFFF" w:fill="FFFFFF"/>
        </w:rPr>
      </w:pPr>
    </w:p>
    <w:p w14:paraId="609DFC5E" w14:textId="77777777" w:rsidR="006847CC" w:rsidRPr="006847CC" w:rsidRDefault="006847CC" w:rsidP="006847CC"/>
    <w:p w14:paraId="27E796E3" w14:textId="77777777" w:rsidR="00BE4FAB" w:rsidRPr="00570580" w:rsidRDefault="00BE4FAB" w:rsidP="006847CC">
      <w:pPr>
        <w:pStyle w:val="Heading1"/>
        <w:jc w:val="center"/>
      </w:pPr>
      <w:bookmarkStart w:id="0" w:name="_Toc183178273"/>
      <w:proofErr w:type="spellStart"/>
      <w:r w:rsidRPr="00570580">
        <w:t>MegaGlobalCorpSuperInc</w:t>
      </w:r>
      <w:bookmarkEnd w:id="0"/>
      <w:proofErr w:type="spellEnd"/>
    </w:p>
    <w:p w14:paraId="7A945C27" w14:textId="77777777" w:rsidR="00BE4FAB" w:rsidRPr="00570580" w:rsidRDefault="00BE4FAB">
      <w:pPr>
        <w:jc w:val="center"/>
        <w:rPr>
          <w:color w:val="333333"/>
          <w:sz w:val="16"/>
          <w:szCs w:val="16"/>
          <w:shd w:val="solid" w:color="FFFFFF" w:fill="FFFFFF"/>
        </w:rPr>
      </w:pPr>
      <w:r w:rsidRPr="00570580">
        <w:rPr>
          <w:color w:val="333333"/>
          <w:sz w:val="16"/>
          <w:szCs w:val="16"/>
          <w:shd w:val="solid" w:color="FFFFFF" w:fill="FFFFFF"/>
        </w:rPr>
        <w:tab/>
      </w:r>
    </w:p>
    <w:p w14:paraId="28A02E45" w14:textId="77777777" w:rsidR="00BE4FAB" w:rsidRPr="00570580" w:rsidRDefault="00BE4FAB">
      <w:pPr>
        <w:jc w:val="center"/>
        <w:rPr>
          <w:color w:val="333333"/>
          <w:sz w:val="16"/>
          <w:szCs w:val="16"/>
          <w:shd w:val="solid" w:color="FFFFFF" w:fill="FFFFFF"/>
        </w:rPr>
      </w:pPr>
    </w:p>
    <w:p w14:paraId="241BC856" w14:textId="77777777" w:rsidR="00BE4FAB" w:rsidRPr="00570580" w:rsidRDefault="00BE4FAB">
      <w:pPr>
        <w:jc w:val="center"/>
        <w:rPr>
          <w:color w:val="333333"/>
          <w:sz w:val="16"/>
          <w:szCs w:val="16"/>
          <w:shd w:val="solid" w:color="FFFFFF" w:fill="FFFFFF"/>
        </w:rPr>
      </w:pPr>
    </w:p>
    <w:p w14:paraId="58E158B8" w14:textId="77777777" w:rsidR="00BE4FAB" w:rsidRPr="00570580" w:rsidRDefault="00BE4FAB">
      <w:pPr>
        <w:spacing w:line="240" w:lineRule="auto"/>
        <w:jc w:val="center"/>
        <w:rPr>
          <w:sz w:val="28"/>
          <w:szCs w:val="28"/>
        </w:rPr>
      </w:pPr>
      <w:r w:rsidRPr="00570580">
        <w:rPr>
          <w:sz w:val="28"/>
          <w:szCs w:val="28"/>
        </w:rPr>
        <w:t>Project Management in Practice</w:t>
      </w:r>
    </w:p>
    <w:p w14:paraId="58155DA3" w14:textId="77777777" w:rsidR="00BE4FAB" w:rsidRPr="00570580" w:rsidRDefault="00BE4FAB">
      <w:pPr>
        <w:jc w:val="center"/>
        <w:rPr>
          <w:color w:val="333333"/>
          <w:sz w:val="24"/>
          <w:szCs w:val="24"/>
          <w:shd w:val="solid" w:color="FFFFFF" w:fill="FFFFFF"/>
        </w:rPr>
      </w:pPr>
    </w:p>
    <w:p w14:paraId="46B62B67" w14:textId="77777777" w:rsidR="00BE4FAB" w:rsidRPr="00570580" w:rsidRDefault="00BE4FAB">
      <w:pPr>
        <w:rPr>
          <w:color w:val="333333"/>
          <w:sz w:val="24"/>
          <w:szCs w:val="24"/>
          <w:shd w:val="solid" w:color="FFFFFF" w:fill="FFFFFF"/>
        </w:rPr>
      </w:pPr>
    </w:p>
    <w:p w14:paraId="55ABEB8E" w14:textId="77777777" w:rsidR="00BE4FAB" w:rsidRPr="00570580" w:rsidRDefault="00BE4FAB">
      <w:pPr>
        <w:jc w:val="center"/>
        <w:rPr>
          <w:color w:val="333333"/>
          <w:sz w:val="24"/>
          <w:szCs w:val="24"/>
          <w:shd w:val="solid" w:color="FFFFFF" w:fill="FFFFFF"/>
        </w:rPr>
      </w:pPr>
      <w:r w:rsidRPr="00570580">
        <w:rPr>
          <w:color w:val="333333"/>
          <w:sz w:val="24"/>
          <w:szCs w:val="24"/>
          <w:shd w:val="solid" w:color="FFFFFF" w:fill="FFFFFF"/>
        </w:rPr>
        <w:t>Alan Casey 0721662</w:t>
      </w:r>
    </w:p>
    <w:p w14:paraId="3F7877F5" w14:textId="79353505" w:rsidR="00BE4FAB" w:rsidRPr="00570580" w:rsidRDefault="00280357">
      <w:pPr>
        <w:jc w:val="center"/>
        <w:rPr>
          <w:color w:val="333333"/>
          <w:sz w:val="24"/>
          <w:szCs w:val="24"/>
          <w:shd w:val="solid" w:color="FFFFFF" w:fill="FFFFFF"/>
        </w:rPr>
      </w:pPr>
      <w:r>
        <w:rPr>
          <w:color w:val="333333"/>
          <w:sz w:val="24"/>
          <w:szCs w:val="24"/>
          <w:shd w:val="solid" w:color="FFFFFF" w:fill="FFFFFF"/>
        </w:rPr>
        <w:t xml:space="preserve">JUN HE </w:t>
      </w:r>
      <w:r w:rsidR="00BE4FAB" w:rsidRPr="00570580">
        <w:rPr>
          <w:color w:val="333333"/>
          <w:sz w:val="24"/>
          <w:szCs w:val="24"/>
          <w:shd w:val="solid" w:color="FFFFFF" w:fill="FFFFFF"/>
        </w:rPr>
        <w:t>0586374</w:t>
      </w:r>
    </w:p>
    <w:p w14:paraId="0B9ED5E3" w14:textId="77777777" w:rsidR="00BE4FAB" w:rsidRPr="00570580" w:rsidRDefault="00BE4FAB">
      <w:pPr>
        <w:jc w:val="center"/>
        <w:rPr>
          <w:color w:val="333333"/>
          <w:sz w:val="24"/>
          <w:szCs w:val="24"/>
          <w:shd w:val="solid" w:color="FFFFFF" w:fill="FFFFFF"/>
        </w:rPr>
      </w:pPr>
      <w:proofErr w:type="spellStart"/>
      <w:r w:rsidRPr="00570580">
        <w:rPr>
          <w:color w:val="333333"/>
          <w:sz w:val="24"/>
          <w:szCs w:val="24"/>
          <w:shd w:val="solid" w:color="FFFFFF" w:fill="FFFFFF"/>
        </w:rPr>
        <w:t>Eoin</w:t>
      </w:r>
      <w:proofErr w:type="spellEnd"/>
      <w:r w:rsidRPr="00570580">
        <w:rPr>
          <w:color w:val="333333"/>
          <w:sz w:val="24"/>
          <w:szCs w:val="24"/>
          <w:shd w:val="solid" w:color="FFFFFF" w:fill="FFFFFF"/>
        </w:rPr>
        <w:t xml:space="preserve"> Murphy 9021221</w:t>
      </w:r>
    </w:p>
    <w:p w14:paraId="67801DCF" w14:textId="77777777" w:rsidR="00BE4FAB" w:rsidRPr="00570580" w:rsidRDefault="00BE4FAB">
      <w:pPr>
        <w:spacing w:line="240" w:lineRule="auto"/>
        <w:jc w:val="center"/>
        <w:rPr>
          <w:color w:val="333333"/>
          <w:sz w:val="24"/>
          <w:szCs w:val="24"/>
          <w:shd w:val="solid" w:color="FFFFFF" w:fill="FFFFFF"/>
        </w:rPr>
      </w:pPr>
      <w:proofErr w:type="spellStart"/>
      <w:r w:rsidRPr="00570580">
        <w:rPr>
          <w:color w:val="333333"/>
          <w:sz w:val="24"/>
          <w:szCs w:val="24"/>
          <w:shd w:val="solid" w:color="FFFFFF" w:fill="FFFFFF"/>
        </w:rPr>
        <w:t>Yerenca</w:t>
      </w:r>
      <w:proofErr w:type="spellEnd"/>
      <w:r w:rsidRPr="00570580">
        <w:rPr>
          <w:color w:val="333333"/>
          <w:sz w:val="24"/>
          <w:szCs w:val="24"/>
          <w:shd w:val="solid" w:color="FFFFFF" w:fill="FFFFFF"/>
        </w:rPr>
        <w:t xml:space="preserve"> </w:t>
      </w:r>
      <w:proofErr w:type="spellStart"/>
      <w:r w:rsidRPr="00570580">
        <w:rPr>
          <w:color w:val="333333"/>
          <w:sz w:val="24"/>
          <w:szCs w:val="24"/>
          <w:shd w:val="solid" w:color="FFFFFF" w:fill="FFFFFF"/>
        </w:rPr>
        <w:t>Fernández</w:t>
      </w:r>
      <w:proofErr w:type="spellEnd"/>
      <w:r w:rsidRPr="00570580">
        <w:rPr>
          <w:color w:val="333333"/>
          <w:sz w:val="24"/>
          <w:szCs w:val="24"/>
          <w:shd w:val="solid" w:color="FFFFFF" w:fill="FFFFFF"/>
        </w:rPr>
        <w:t xml:space="preserve"> 11037199</w:t>
      </w:r>
    </w:p>
    <w:p w14:paraId="39047ED1" w14:textId="77777777" w:rsidR="00BE4FAB" w:rsidRPr="00570580" w:rsidRDefault="00BE4FAB">
      <w:pPr>
        <w:spacing w:line="240" w:lineRule="auto"/>
        <w:jc w:val="center"/>
        <w:rPr>
          <w:color w:val="333333"/>
          <w:sz w:val="24"/>
          <w:szCs w:val="24"/>
          <w:shd w:val="solid" w:color="FFFFFF" w:fill="FFFFFF"/>
        </w:rPr>
      </w:pPr>
      <w:r w:rsidRPr="00570580">
        <w:rPr>
          <w:color w:val="333333"/>
          <w:sz w:val="24"/>
          <w:szCs w:val="24"/>
          <w:shd w:val="solid" w:color="FFFFFF" w:fill="FFFFFF"/>
        </w:rPr>
        <w:t xml:space="preserve">David O </w:t>
      </w:r>
      <w:proofErr w:type="gramStart"/>
      <w:r w:rsidRPr="00570580">
        <w:rPr>
          <w:color w:val="333333"/>
          <w:sz w:val="24"/>
          <w:szCs w:val="24"/>
          <w:shd w:val="solid" w:color="FFFFFF" w:fill="FFFFFF"/>
        </w:rPr>
        <w:t>Neill  0813001</w:t>
      </w:r>
      <w:proofErr w:type="gramEnd"/>
    </w:p>
    <w:p w14:paraId="7C81F1FC" w14:textId="77777777" w:rsidR="00BE4FAB" w:rsidRPr="00570580" w:rsidRDefault="00BE4FAB">
      <w:pPr>
        <w:jc w:val="center"/>
        <w:rPr>
          <w:color w:val="333333"/>
          <w:sz w:val="24"/>
          <w:szCs w:val="24"/>
          <w:shd w:val="solid" w:color="FFFFFF" w:fill="FFFFFF"/>
        </w:rPr>
      </w:pPr>
    </w:p>
    <w:p w14:paraId="202D5D7D" w14:textId="77777777" w:rsidR="00BE4FAB" w:rsidRPr="00570580" w:rsidRDefault="00BE4FAB">
      <w:pPr>
        <w:jc w:val="center"/>
        <w:rPr>
          <w:color w:val="333333"/>
          <w:sz w:val="24"/>
          <w:szCs w:val="24"/>
          <w:shd w:val="solid" w:color="FFFFFF" w:fill="FFFFFF"/>
        </w:rPr>
      </w:pPr>
      <w:r w:rsidRPr="00570580">
        <w:rPr>
          <w:color w:val="333333"/>
          <w:sz w:val="24"/>
          <w:szCs w:val="24"/>
          <w:shd w:val="solid" w:color="FFFFFF" w:fill="FFFFFF"/>
        </w:rPr>
        <w:t>Friday 18th November 2011</w:t>
      </w:r>
    </w:p>
    <w:p w14:paraId="07685184" w14:textId="77777777" w:rsidR="00BE4FAB" w:rsidRPr="00570580" w:rsidRDefault="00BE4FAB">
      <w:pPr>
        <w:jc w:val="center"/>
        <w:rPr>
          <w:color w:val="333333"/>
          <w:sz w:val="24"/>
          <w:szCs w:val="24"/>
          <w:shd w:val="solid" w:color="FFFFFF" w:fill="FFFFFF"/>
        </w:rPr>
      </w:pPr>
    </w:p>
    <w:p w14:paraId="480BE4E8" w14:textId="77777777" w:rsidR="00BE4FAB" w:rsidRPr="00570580" w:rsidRDefault="00BE4FAB">
      <w:pPr>
        <w:jc w:val="center"/>
        <w:rPr>
          <w:color w:val="333333"/>
          <w:sz w:val="24"/>
          <w:szCs w:val="24"/>
          <w:shd w:val="solid" w:color="FFFFFF" w:fill="FFFFFF"/>
        </w:rPr>
      </w:pPr>
    </w:p>
    <w:p w14:paraId="0B597BB7" w14:textId="77777777" w:rsidR="00BE4FAB" w:rsidRPr="00570580" w:rsidRDefault="00BE4FAB">
      <w:pPr>
        <w:jc w:val="center"/>
        <w:rPr>
          <w:color w:val="333333"/>
          <w:sz w:val="24"/>
          <w:szCs w:val="24"/>
          <w:shd w:val="solid" w:color="FFFFFF" w:fill="FFFFFF"/>
        </w:rPr>
      </w:pPr>
    </w:p>
    <w:p w14:paraId="02EBD062" w14:textId="77777777" w:rsidR="00BE4FAB" w:rsidRPr="00570580" w:rsidRDefault="00BE4FAB"/>
    <w:p w14:paraId="2BA5FC38" w14:textId="77777777" w:rsidR="00BE4FAB" w:rsidRPr="00570580" w:rsidRDefault="00BE4FAB"/>
    <w:p w14:paraId="19C9C82A" w14:textId="77777777" w:rsidR="00BE4FAB" w:rsidRPr="00570580" w:rsidRDefault="00BE4FAB"/>
    <w:p w14:paraId="6D10B93D" w14:textId="77777777" w:rsidR="00BE4FAB" w:rsidRPr="00570580" w:rsidRDefault="00BE4FAB"/>
    <w:p w14:paraId="359F4C07" w14:textId="77777777" w:rsidR="00BE4FAB" w:rsidRPr="00570580" w:rsidRDefault="00BE4FAB"/>
    <w:p w14:paraId="3B346D8D" w14:textId="77777777" w:rsidR="00BE4FAB" w:rsidRPr="00570580" w:rsidRDefault="00BE4FAB"/>
    <w:p w14:paraId="655B9F39" w14:textId="77777777" w:rsidR="00BE4FAB" w:rsidRPr="00570580" w:rsidRDefault="00BE4FAB"/>
    <w:p w14:paraId="06F84838" w14:textId="77777777" w:rsidR="00BE4FAB" w:rsidRPr="00570580" w:rsidRDefault="00BE4FAB"/>
    <w:p w14:paraId="7DF73F24" w14:textId="77777777" w:rsidR="00BE4FAB" w:rsidRPr="00570580" w:rsidRDefault="00BE4FAB"/>
    <w:p w14:paraId="113E4E21" w14:textId="77777777" w:rsidR="00BE4FAB" w:rsidRPr="00570580" w:rsidRDefault="00BE4FAB">
      <w:pPr>
        <w:rPr>
          <w:b/>
          <w:bCs/>
          <w:noProof/>
        </w:rPr>
      </w:pPr>
    </w:p>
    <w:p w14:paraId="64A16C84" w14:textId="77777777" w:rsidR="007C732B" w:rsidRDefault="007C732B" w:rsidP="007C732B"/>
    <w:p w14:paraId="1FCCF7B8" w14:textId="77777777" w:rsidR="007C732B" w:rsidRDefault="007C732B" w:rsidP="007C732B"/>
    <w:p w14:paraId="154819AD" w14:textId="77777777" w:rsidR="007C732B" w:rsidRDefault="007C732B" w:rsidP="007C732B"/>
    <w:sdt>
      <w:sdtPr>
        <w:id w:val="1084034859"/>
        <w:docPartObj>
          <w:docPartGallery w:val="Table of Contents"/>
          <w:docPartUnique/>
        </w:docPartObj>
      </w:sdtPr>
      <w:sdtEndPr>
        <w:rPr>
          <w:rFonts w:ascii="Arial" w:eastAsia="Arial" w:hAnsi="Arial" w:cs="Arial"/>
          <w:noProof/>
          <w:color w:val="000000"/>
          <w:sz w:val="22"/>
          <w:szCs w:val="22"/>
          <w:lang w:val="en-GB"/>
        </w:rPr>
      </w:sdtEndPr>
      <w:sdtContent>
        <w:p w14:paraId="36BB9092" w14:textId="0C34E704" w:rsidR="00A3052E" w:rsidRDefault="00A3052E">
          <w:pPr>
            <w:pStyle w:val="TOCHeading"/>
          </w:pPr>
          <w:r>
            <w:t>Table of Contents</w:t>
          </w:r>
        </w:p>
        <w:p w14:paraId="0FDC81A3" w14:textId="77777777" w:rsidR="00A3068A" w:rsidRDefault="00A3052E">
          <w:pPr>
            <w:pStyle w:val="TOC1"/>
            <w:tabs>
              <w:tab w:val="right" w:leader="dot" w:pos="9350"/>
            </w:tabs>
            <w:rPr>
              <w:rFonts w:eastAsiaTheme="minorEastAsia" w:cstheme="minorBidi"/>
              <w:b w:val="0"/>
              <w:noProof/>
              <w:color w:val="auto"/>
              <w:lang w:val="en-US" w:eastAsia="ja-JP"/>
            </w:rPr>
          </w:pPr>
          <w:r>
            <w:rPr>
              <w:b w:val="0"/>
            </w:rPr>
            <w:fldChar w:fldCharType="begin"/>
          </w:r>
          <w:r>
            <w:instrText xml:space="preserve"> TOC \o "1-3" \h \z \u </w:instrText>
          </w:r>
          <w:r>
            <w:rPr>
              <w:b w:val="0"/>
            </w:rPr>
            <w:fldChar w:fldCharType="separate"/>
          </w:r>
          <w:r w:rsidR="00A3068A">
            <w:rPr>
              <w:noProof/>
            </w:rPr>
            <w:t>MegaGlobalCorpSuperInc</w:t>
          </w:r>
          <w:r w:rsidR="00A3068A">
            <w:rPr>
              <w:noProof/>
            </w:rPr>
            <w:tab/>
          </w:r>
          <w:r w:rsidR="00A3068A">
            <w:rPr>
              <w:noProof/>
            </w:rPr>
            <w:fldChar w:fldCharType="begin"/>
          </w:r>
          <w:r w:rsidR="00A3068A">
            <w:rPr>
              <w:noProof/>
            </w:rPr>
            <w:instrText xml:space="preserve"> PAGEREF _Toc183178273 \h </w:instrText>
          </w:r>
          <w:r w:rsidR="00A3068A">
            <w:rPr>
              <w:noProof/>
            </w:rPr>
          </w:r>
          <w:r w:rsidR="00A3068A">
            <w:rPr>
              <w:noProof/>
            </w:rPr>
            <w:fldChar w:fldCharType="separate"/>
          </w:r>
          <w:r w:rsidR="00A3068A">
            <w:rPr>
              <w:noProof/>
            </w:rPr>
            <w:t>1</w:t>
          </w:r>
          <w:r w:rsidR="00A3068A">
            <w:rPr>
              <w:noProof/>
            </w:rPr>
            <w:fldChar w:fldCharType="end"/>
          </w:r>
        </w:p>
        <w:p w14:paraId="1965FD78" w14:textId="77777777" w:rsidR="00A3068A" w:rsidRDefault="00A3068A">
          <w:pPr>
            <w:pStyle w:val="TOC1"/>
            <w:tabs>
              <w:tab w:val="right" w:leader="dot" w:pos="9350"/>
            </w:tabs>
            <w:rPr>
              <w:rFonts w:eastAsiaTheme="minorEastAsia" w:cstheme="minorBidi"/>
              <w:b w:val="0"/>
              <w:noProof/>
              <w:color w:val="auto"/>
              <w:lang w:val="en-US" w:eastAsia="ja-JP"/>
            </w:rPr>
          </w:pPr>
          <w:r>
            <w:rPr>
              <w:noProof/>
            </w:rPr>
            <w:t>Project charter</w:t>
          </w:r>
          <w:r>
            <w:rPr>
              <w:noProof/>
            </w:rPr>
            <w:tab/>
          </w:r>
          <w:r>
            <w:rPr>
              <w:noProof/>
            </w:rPr>
            <w:fldChar w:fldCharType="begin"/>
          </w:r>
          <w:r>
            <w:rPr>
              <w:noProof/>
            </w:rPr>
            <w:instrText xml:space="preserve"> PAGEREF _Toc183178274 \h </w:instrText>
          </w:r>
          <w:r>
            <w:rPr>
              <w:noProof/>
            </w:rPr>
          </w:r>
          <w:r>
            <w:rPr>
              <w:noProof/>
            </w:rPr>
            <w:fldChar w:fldCharType="separate"/>
          </w:r>
          <w:r>
            <w:rPr>
              <w:noProof/>
            </w:rPr>
            <w:t>4</w:t>
          </w:r>
          <w:r>
            <w:rPr>
              <w:noProof/>
            </w:rPr>
            <w:fldChar w:fldCharType="end"/>
          </w:r>
        </w:p>
        <w:p w14:paraId="78B9A15C"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Introduction</w:t>
          </w:r>
          <w:r>
            <w:rPr>
              <w:noProof/>
            </w:rPr>
            <w:tab/>
          </w:r>
          <w:r>
            <w:rPr>
              <w:noProof/>
            </w:rPr>
            <w:fldChar w:fldCharType="begin"/>
          </w:r>
          <w:r>
            <w:rPr>
              <w:noProof/>
            </w:rPr>
            <w:instrText xml:space="preserve"> PAGEREF _Toc183178275 \h </w:instrText>
          </w:r>
          <w:r>
            <w:rPr>
              <w:noProof/>
            </w:rPr>
          </w:r>
          <w:r>
            <w:rPr>
              <w:noProof/>
            </w:rPr>
            <w:fldChar w:fldCharType="separate"/>
          </w:r>
          <w:r>
            <w:rPr>
              <w:noProof/>
            </w:rPr>
            <w:t>4</w:t>
          </w:r>
          <w:r>
            <w:rPr>
              <w:noProof/>
            </w:rPr>
            <w:fldChar w:fldCharType="end"/>
          </w:r>
        </w:p>
        <w:p w14:paraId="04702C2E"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Charter</w:t>
          </w:r>
          <w:r>
            <w:rPr>
              <w:noProof/>
            </w:rPr>
            <w:tab/>
          </w:r>
          <w:r>
            <w:rPr>
              <w:noProof/>
            </w:rPr>
            <w:fldChar w:fldCharType="begin"/>
          </w:r>
          <w:r>
            <w:rPr>
              <w:noProof/>
            </w:rPr>
            <w:instrText xml:space="preserve"> PAGEREF _Toc183178276 \h </w:instrText>
          </w:r>
          <w:r>
            <w:rPr>
              <w:noProof/>
            </w:rPr>
          </w:r>
          <w:r>
            <w:rPr>
              <w:noProof/>
            </w:rPr>
            <w:fldChar w:fldCharType="separate"/>
          </w:r>
          <w:r>
            <w:rPr>
              <w:noProof/>
            </w:rPr>
            <w:t>4</w:t>
          </w:r>
          <w:r>
            <w:rPr>
              <w:noProof/>
            </w:rPr>
            <w:fldChar w:fldCharType="end"/>
          </w:r>
        </w:p>
        <w:p w14:paraId="5E5B8799" w14:textId="77777777" w:rsidR="00A3068A" w:rsidRDefault="00A3068A">
          <w:pPr>
            <w:pStyle w:val="TOC1"/>
            <w:tabs>
              <w:tab w:val="right" w:leader="dot" w:pos="9350"/>
            </w:tabs>
            <w:rPr>
              <w:rFonts w:eastAsiaTheme="minorEastAsia" w:cstheme="minorBidi"/>
              <w:b w:val="0"/>
              <w:noProof/>
              <w:color w:val="auto"/>
              <w:lang w:val="en-US" w:eastAsia="ja-JP"/>
            </w:rPr>
          </w:pPr>
          <w:r>
            <w:rPr>
              <w:noProof/>
            </w:rPr>
            <w:t>Project Work Breakdown Structure</w:t>
          </w:r>
          <w:r>
            <w:rPr>
              <w:noProof/>
            </w:rPr>
            <w:tab/>
          </w:r>
          <w:r>
            <w:rPr>
              <w:noProof/>
            </w:rPr>
            <w:fldChar w:fldCharType="begin"/>
          </w:r>
          <w:r>
            <w:rPr>
              <w:noProof/>
            </w:rPr>
            <w:instrText xml:space="preserve"> PAGEREF _Toc183178277 \h </w:instrText>
          </w:r>
          <w:r>
            <w:rPr>
              <w:noProof/>
            </w:rPr>
          </w:r>
          <w:r>
            <w:rPr>
              <w:noProof/>
            </w:rPr>
            <w:fldChar w:fldCharType="separate"/>
          </w:r>
          <w:r>
            <w:rPr>
              <w:noProof/>
            </w:rPr>
            <w:t>6</w:t>
          </w:r>
          <w:r>
            <w:rPr>
              <w:noProof/>
            </w:rPr>
            <w:fldChar w:fldCharType="end"/>
          </w:r>
        </w:p>
        <w:p w14:paraId="786DDCD5"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Introduction</w:t>
          </w:r>
          <w:r>
            <w:rPr>
              <w:noProof/>
            </w:rPr>
            <w:tab/>
          </w:r>
          <w:r>
            <w:rPr>
              <w:noProof/>
            </w:rPr>
            <w:fldChar w:fldCharType="begin"/>
          </w:r>
          <w:r>
            <w:rPr>
              <w:noProof/>
            </w:rPr>
            <w:instrText xml:space="preserve"> PAGEREF _Toc183178278 \h </w:instrText>
          </w:r>
          <w:r>
            <w:rPr>
              <w:noProof/>
            </w:rPr>
          </w:r>
          <w:r>
            <w:rPr>
              <w:noProof/>
            </w:rPr>
            <w:fldChar w:fldCharType="separate"/>
          </w:r>
          <w:r>
            <w:rPr>
              <w:noProof/>
            </w:rPr>
            <w:t>6</w:t>
          </w:r>
          <w:r>
            <w:rPr>
              <w:noProof/>
            </w:rPr>
            <w:fldChar w:fldCharType="end"/>
          </w:r>
        </w:p>
        <w:p w14:paraId="29BDD8EE"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Work Breakdown Structure</w:t>
          </w:r>
          <w:r>
            <w:rPr>
              <w:noProof/>
            </w:rPr>
            <w:tab/>
          </w:r>
          <w:r>
            <w:rPr>
              <w:noProof/>
            </w:rPr>
            <w:fldChar w:fldCharType="begin"/>
          </w:r>
          <w:r>
            <w:rPr>
              <w:noProof/>
            </w:rPr>
            <w:instrText xml:space="preserve"> PAGEREF _Toc183178279 \h </w:instrText>
          </w:r>
          <w:r>
            <w:rPr>
              <w:noProof/>
            </w:rPr>
          </w:r>
          <w:r>
            <w:rPr>
              <w:noProof/>
            </w:rPr>
            <w:fldChar w:fldCharType="separate"/>
          </w:r>
          <w:r>
            <w:rPr>
              <w:noProof/>
            </w:rPr>
            <w:t>6</w:t>
          </w:r>
          <w:r>
            <w:rPr>
              <w:noProof/>
            </w:rPr>
            <w:fldChar w:fldCharType="end"/>
          </w:r>
        </w:p>
        <w:p w14:paraId="7337FE8C" w14:textId="77777777" w:rsidR="00A3068A" w:rsidRDefault="00A3068A">
          <w:pPr>
            <w:pStyle w:val="TOC1"/>
            <w:tabs>
              <w:tab w:val="right" w:leader="dot" w:pos="9350"/>
            </w:tabs>
            <w:rPr>
              <w:rFonts w:eastAsiaTheme="minorEastAsia" w:cstheme="minorBidi"/>
              <w:b w:val="0"/>
              <w:noProof/>
              <w:color w:val="auto"/>
              <w:lang w:val="en-US" w:eastAsia="ja-JP"/>
            </w:rPr>
          </w:pPr>
          <w:r>
            <w:rPr>
              <w:noProof/>
            </w:rPr>
            <w:t>Scope verification plan</w:t>
          </w:r>
          <w:r>
            <w:rPr>
              <w:noProof/>
            </w:rPr>
            <w:tab/>
          </w:r>
          <w:r>
            <w:rPr>
              <w:noProof/>
            </w:rPr>
            <w:fldChar w:fldCharType="begin"/>
          </w:r>
          <w:r>
            <w:rPr>
              <w:noProof/>
            </w:rPr>
            <w:instrText xml:space="preserve"> PAGEREF _Toc183178280 \h </w:instrText>
          </w:r>
          <w:r>
            <w:rPr>
              <w:noProof/>
            </w:rPr>
          </w:r>
          <w:r>
            <w:rPr>
              <w:noProof/>
            </w:rPr>
            <w:fldChar w:fldCharType="separate"/>
          </w:r>
          <w:r>
            <w:rPr>
              <w:noProof/>
            </w:rPr>
            <w:t>8</w:t>
          </w:r>
          <w:r>
            <w:rPr>
              <w:noProof/>
            </w:rPr>
            <w:fldChar w:fldCharType="end"/>
          </w:r>
        </w:p>
        <w:p w14:paraId="462D23C4"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Introduction</w:t>
          </w:r>
          <w:r>
            <w:rPr>
              <w:noProof/>
            </w:rPr>
            <w:tab/>
          </w:r>
          <w:r>
            <w:rPr>
              <w:noProof/>
            </w:rPr>
            <w:fldChar w:fldCharType="begin"/>
          </w:r>
          <w:r>
            <w:rPr>
              <w:noProof/>
            </w:rPr>
            <w:instrText xml:space="preserve"> PAGEREF _Toc183178281 \h </w:instrText>
          </w:r>
          <w:r>
            <w:rPr>
              <w:noProof/>
            </w:rPr>
          </w:r>
          <w:r>
            <w:rPr>
              <w:noProof/>
            </w:rPr>
            <w:fldChar w:fldCharType="separate"/>
          </w:r>
          <w:r>
            <w:rPr>
              <w:noProof/>
            </w:rPr>
            <w:t>8</w:t>
          </w:r>
          <w:r>
            <w:rPr>
              <w:noProof/>
            </w:rPr>
            <w:fldChar w:fldCharType="end"/>
          </w:r>
        </w:p>
        <w:p w14:paraId="4CC1E70D"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Roles and Responsibilities</w:t>
          </w:r>
          <w:r>
            <w:rPr>
              <w:noProof/>
            </w:rPr>
            <w:tab/>
          </w:r>
          <w:r>
            <w:rPr>
              <w:noProof/>
            </w:rPr>
            <w:fldChar w:fldCharType="begin"/>
          </w:r>
          <w:r>
            <w:rPr>
              <w:noProof/>
            </w:rPr>
            <w:instrText xml:space="preserve"> PAGEREF _Toc183178282 \h </w:instrText>
          </w:r>
          <w:r>
            <w:rPr>
              <w:noProof/>
            </w:rPr>
          </w:r>
          <w:r>
            <w:rPr>
              <w:noProof/>
            </w:rPr>
            <w:fldChar w:fldCharType="separate"/>
          </w:r>
          <w:r>
            <w:rPr>
              <w:noProof/>
            </w:rPr>
            <w:t>8</w:t>
          </w:r>
          <w:r>
            <w:rPr>
              <w:noProof/>
            </w:rPr>
            <w:fldChar w:fldCharType="end"/>
          </w:r>
        </w:p>
        <w:p w14:paraId="45C9B730"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Scope Definition</w:t>
          </w:r>
          <w:r>
            <w:rPr>
              <w:noProof/>
            </w:rPr>
            <w:tab/>
          </w:r>
          <w:r>
            <w:rPr>
              <w:noProof/>
            </w:rPr>
            <w:fldChar w:fldCharType="begin"/>
          </w:r>
          <w:r>
            <w:rPr>
              <w:noProof/>
            </w:rPr>
            <w:instrText xml:space="preserve"> PAGEREF _Toc183178283 \h </w:instrText>
          </w:r>
          <w:r>
            <w:rPr>
              <w:noProof/>
            </w:rPr>
          </w:r>
          <w:r>
            <w:rPr>
              <w:noProof/>
            </w:rPr>
            <w:fldChar w:fldCharType="separate"/>
          </w:r>
          <w:r>
            <w:rPr>
              <w:noProof/>
            </w:rPr>
            <w:t>9</w:t>
          </w:r>
          <w:r>
            <w:rPr>
              <w:noProof/>
            </w:rPr>
            <w:fldChar w:fldCharType="end"/>
          </w:r>
        </w:p>
        <w:p w14:paraId="668581A1"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Scope Statement</w:t>
          </w:r>
          <w:r>
            <w:rPr>
              <w:noProof/>
            </w:rPr>
            <w:tab/>
          </w:r>
          <w:r>
            <w:rPr>
              <w:noProof/>
            </w:rPr>
            <w:fldChar w:fldCharType="begin"/>
          </w:r>
          <w:r>
            <w:rPr>
              <w:noProof/>
            </w:rPr>
            <w:instrText xml:space="preserve"> PAGEREF _Toc183178284 \h </w:instrText>
          </w:r>
          <w:r>
            <w:rPr>
              <w:noProof/>
            </w:rPr>
          </w:r>
          <w:r>
            <w:rPr>
              <w:noProof/>
            </w:rPr>
            <w:fldChar w:fldCharType="separate"/>
          </w:r>
          <w:r>
            <w:rPr>
              <w:noProof/>
            </w:rPr>
            <w:t>9</w:t>
          </w:r>
          <w:r>
            <w:rPr>
              <w:noProof/>
            </w:rPr>
            <w:fldChar w:fldCharType="end"/>
          </w:r>
        </w:p>
        <w:p w14:paraId="2ACAEB7C"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Deliverables</w:t>
          </w:r>
          <w:r>
            <w:rPr>
              <w:noProof/>
            </w:rPr>
            <w:tab/>
          </w:r>
          <w:r>
            <w:rPr>
              <w:noProof/>
            </w:rPr>
            <w:fldChar w:fldCharType="begin"/>
          </w:r>
          <w:r>
            <w:rPr>
              <w:noProof/>
            </w:rPr>
            <w:instrText xml:space="preserve"> PAGEREF _Toc183178285 \h </w:instrText>
          </w:r>
          <w:r>
            <w:rPr>
              <w:noProof/>
            </w:rPr>
          </w:r>
          <w:r>
            <w:rPr>
              <w:noProof/>
            </w:rPr>
            <w:fldChar w:fldCharType="separate"/>
          </w:r>
          <w:r>
            <w:rPr>
              <w:noProof/>
            </w:rPr>
            <w:t>9</w:t>
          </w:r>
          <w:r>
            <w:rPr>
              <w:noProof/>
            </w:rPr>
            <w:fldChar w:fldCharType="end"/>
          </w:r>
        </w:p>
        <w:p w14:paraId="45B8C066"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Scope Verification</w:t>
          </w:r>
          <w:r>
            <w:rPr>
              <w:noProof/>
            </w:rPr>
            <w:tab/>
          </w:r>
          <w:r>
            <w:rPr>
              <w:noProof/>
            </w:rPr>
            <w:fldChar w:fldCharType="begin"/>
          </w:r>
          <w:r>
            <w:rPr>
              <w:noProof/>
            </w:rPr>
            <w:instrText xml:space="preserve"> PAGEREF _Toc183178286 \h </w:instrText>
          </w:r>
          <w:r>
            <w:rPr>
              <w:noProof/>
            </w:rPr>
          </w:r>
          <w:r>
            <w:rPr>
              <w:noProof/>
            </w:rPr>
            <w:fldChar w:fldCharType="separate"/>
          </w:r>
          <w:r>
            <w:rPr>
              <w:noProof/>
            </w:rPr>
            <w:t>10</w:t>
          </w:r>
          <w:r>
            <w:rPr>
              <w:noProof/>
            </w:rPr>
            <w:fldChar w:fldCharType="end"/>
          </w:r>
        </w:p>
        <w:p w14:paraId="5BB9E66A"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Scope Control</w:t>
          </w:r>
          <w:r>
            <w:rPr>
              <w:noProof/>
            </w:rPr>
            <w:tab/>
          </w:r>
          <w:r>
            <w:rPr>
              <w:noProof/>
            </w:rPr>
            <w:fldChar w:fldCharType="begin"/>
          </w:r>
          <w:r>
            <w:rPr>
              <w:noProof/>
            </w:rPr>
            <w:instrText xml:space="preserve"> PAGEREF _Toc183178287 \h </w:instrText>
          </w:r>
          <w:r>
            <w:rPr>
              <w:noProof/>
            </w:rPr>
          </w:r>
          <w:r>
            <w:rPr>
              <w:noProof/>
            </w:rPr>
            <w:fldChar w:fldCharType="separate"/>
          </w:r>
          <w:r>
            <w:rPr>
              <w:noProof/>
            </w:rPr>
            <w:t>10</w:t>
          </w:r>
          <w:r>
            <w:rPr>
              <w:noProof/>
            </w:rPr>
            <w:fldChar w:fldCharType="end"/>
          </w:r>
        </w:p>
        <w:p w14:paraId="05C956CA"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Sponsor Acceptance</w:t>
          </w:r>
          <w:r>
            <w:rPr>
              <w:noProof/>
            </w:rPr>
            <w:tab/>
          </w:r>
          <w:r>
            <w:rPr>
              <w:noProof/>
            </w:rPr>
            <w:fldChar w:fldCharType="begin"/>
          </w:r>
          <w:r>
            <w:rPr>
              <w:noProof/>
            </w:rPr>
            <w:instrText xml:space="preserve"> PAGEREF _Toc183178288 \h </w:instrText>
          </w:r>
          <w:r>
            <w:rPr>
              <w:noProof/>
            </w:rPr>
          </w:r>
          <w:r>
            <w:rPr>
              <w:noProof/>
            </w:rPr>
            <w:fldChar w:fldCharType="separate"/>
          </w:r>
          <w:r>
            <w:rPr>
              <w:noProof/>
            </w:rPr>
            <w:t>10</w:t>
          </w:r>
          <w:r>
            <w:rPr>
              <w:noProof/>
            </w:rPr>
            <w:fldChar w:fldCharType="end"/>
          </w:r>
        </w:p>
        <w:p w14:paraId="1813348A" w14:textId="77777777" w:rsidR="00A3068A" w:rsidRDefault="00A3068A">
          <w:pPr>
            <w:pStyle w:val="TOC1"/>
            <w:tabs>
              <w:tab w:val="right" w:leader="dot" w:pos="9350"/>
            </w:tabs>
            <w:rPr>
              <w:rFonts w:eastAsiaTheme="minorEastAsia" w:cstheme="minorBidi"/>
              <w:b w:val="0"/>
              <w:noProof/>
              <w:color w:val="auto"/>
              <w:lang w:val="en-US" w:eastAsia="ja-JP"/>
            </w:rPr>
          </w:pPr>
          <w:r w:rsidRPr="0038526C">
            <w:rPr>
              <w:noProof/>
              <w:shd w:val="solid" w:color="FFFFFF" w:fill="FFFFFF"/>
            </w:rPr>
            <w:t>Schedule</w:t>
          </w:r>
          <w:r>
            <w:rPr>
              <w:noProof/>
            </w:rPr>
            <w:tab/>
          </w:r>
          <w:r>
            <w:rPr>
              <w:noProof/>
            </w:rPr>
            <w:fldChar w:fldCharType="begin"/>
          </w:r>
          <w:r>
            <w:rPr>
              <w:noProof/>
            </w:rPr>
            <w:instrText xml:space="preserve"> PAGEREF _Toc183178289 \h </w:instrText>
          </w:r>
          <w:r>
            <w:rPr>
              <w:noProof/>
            </w:rPr>
          </w:r>
          <w:r>
            <w:rPr>
              <w:noProof/>
            </w:rPr>
            <w:fldChar w:fldCharType="separate"/>
          </w:r>
          <w:r>
            <w:rPr>
              <w:noProof/>
            </w:rPr>
            <w:t>11</w:t>
          </w:r>
          <w:r>
            <w:rPr>
              <w:noProof/>
            </w:rPr>
            <w:fldChar w:fldCharType="end"/>
          </w:r>
        </w:p>
        <w:p w14:paraId="33D34B9B"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Introduction</w:t>
          </w:r>
          <w:r>
            <w:rPr>
              <w:noProof/>
            </w:rPr>
            <w:tab/>
          </w:r>
          <w:r>
            <w:rPr>
              <w:noProof/>
            </w:rPr>
            <w:fldChar w:fldCharType="begin"/>
          </w:r>
          <w:r>
            <w:rPr>
              <w:noProof/>
            </w:rPr>
            <w:instrText xml:space="preserve"> PAGEREF _Toc183178290 \h </w:instrText>
          </w:r>
          <w:r>
            <w:rPr>
              <w:noProof/>
            </w:rPr>
          </w:r>
          <w:r>
            <w:rPr>
              <w:noProof/>
            </w:rPr>
            <w:fldChar w:fldCharType="separate"/>
          </w:r>
          <w:r>
            <w:rPr>
              <w:noProof/>
            </w:rPr>
            <w:t>11</w:t>
          </w:r>
          <w:r>
            <w:rPr>
              <w:noProof/>
            </w:rPr>
            <w:fldChar w:fldCharType="end"/>
          </w:r>
        </w:p>
        <w:p w14:paraId="4C0838FF"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Schedule</w:t>
          </w:r>
          <w:r>
            <w:rPr>
              <w:noProof/>
            </w:rPr>
            <w:tab/>
          </w:r>
          <w:r>
            <w:rPr>
              <w:noProof/>
            </w:rPr>
            <w:fldChar w:fldCharType="begin"/>
          </w:r>
          <w:r>
            <w:rPr>
              <w:noProof/>
            </w:rPr>
            <w:instrText xml:space="preserve"> PAGEREF _Toc183178291 \h </w:instrText>
          </w:r>
          <w:r>
            <w:rPr>
              <w:noProof/>
            </w:rPr>
          </w:r>
          <w:r>
            <w:rPr>
              <w:noProof/>
            </w:rPr>
            <w:fldChar w:fldCharType="separate"/>
          </w:r>
          <w:r>
            <w:rPr>
              <w:noProof/>
            </w:rPr>
            <w:t>11</w:t>
          </w:r>
          <w:r>
            <w:rPr>
              <w:noProof/>
            </w:rPr>
            <w:fldChar w:fldCharType="end"/>
          </w:r>
        </w:p>
        <w:p w14:paraId="727F779C" w14:textId="77777777" w:rsidR="00A3068A" w:rsidRDefault="00A3068A">
          <w:pPr>
            <w:pStyle w:val="TOC1"/>
            <w:tabs>
              <w:tab w:val="right" w:leader="dot" w:pos="9350"/>
            </w:tabs>
            <w:rPr>
              <w:rFonts w:eastAsiaTheme="minorEastAsia" w:cstheme="minorBidi"/>
              <w:b w:val="0"/>
              <w:noProof/>
              <w:color w:val="auto"/>
              <w:lang w:val="en-US" w:eastAsia="ja-JP"/>
            </w:rPr>
          </w:pPr>
          <w:r>
            <w:rPr>
              <w:noProof/>
            </w:rPr>
            <w:t>The project cash flow or budget</w:t>
          </w:r>
          <w:r>
            <w:rPr>
              <w:noProof/>
            </w:rPr>
            <w:tab/>
          </w:r>
          <w:r>
            <w:rPr>
              <w:noProof/>
            </w:rPr>
            <w:fldChar w:fldCharType="begin"/>
          </w:r>
          <w:r>
            <w:rPr>
              <w:noProof/>
            </w:rPr>
            <w:instrText xml:space="preserve"> PAGEREF _Toc183178292 \h </w:instrText>
          </w:r>
          <w:r>
            <w:rPr>
              <w:noProof/>
            </w:rPr>
          </w:r>
          <w:r>
            <w:rPr>
              <w:noProof/>
            </w:rPr>
            <w:fldChar w:fldCharType="separate"/>
          </w:r>
          <w:r>
            <w:rPr>
              <w:noProof/>
            </w:rPr>
            <w:t>16</w:t>
          </w:r>
          <w:r>
            <w:rPr>
              <w:noProof/>
            </w:rPr>
            <w:fldChar w:fldCharType="end"/>
          </w:r>
        </w:p>
        <w:p w14:paraId="1F1C87DF"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Introduction</w:t>
          </w:r>
          <w:r>
            <w:rPr>
              <w:noProof/>
            </w:rPr>
            <w:tab/>
          </w:r>
          <w:r>
            <w:rPr>
              <w:noProof/>
            </w:rPr>
            <w:fldChar w:fldCharType="begin"/>
          </w:r>
          <w:r>
            <w:rPr>
              <w:noProof/>
            </w:rPr>
            <w:instrText xml:space="preserve"> PAGEREF _Toc183178293 \h </w:instrText>
          </w:r>
          <w:r>
            <w:rPr>
              <w:noProof/>
            </w:rPr>
          </w:r>
          <w:r>
            <w:rPr>
              <w:noProof/>
            </w:rPr>
            <w:fldChar w:fldCharType="separate"/>
          </w:r>
          <w:r>
            <w:rPr>
              <w:noProof/>
            </w:rPr>
            <w:t>16</w:t>
          </w:r>
          <w:r>
            <w:rPr>
              <w:noProof/>
            </w:rPr>
            <w:fldChar w:fldCharType="end"/>
          </w:r>
        </w:p>
        <w:p w14:paraId="24953494"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Budget</w:t>
          </w:r>
          <w:r>
            <w:rPr>
              <w:noProof/>
            </w:rPr>
            <w:tab/>
          </w:r>
          <w:r>
            <w:rPr>
              <w:noProof/>
            </w:rPr>
            <w:fldChar w:fldCharType="begin"/>
          </w:r>
          <w:r>
            <w:rPr>
              <w:noProof/>
            </w:rPr>
            <w:instrText xml:space="preserve"> PAGEREF _Toc183178294 \h </w:instrText>
          </w:r>
          <w:r>
            <w:rPr>
              <w:noProof/>
            </w:rPr>
          </w:r>
          <w:r>
            <w:rPr>
              <w:noProof/>
            </w:rPr>
            <w:fldChar w:fldCharType="separate"/>
          </w:r>
          <w:r>
            <w:rPr>
              <w:noProof/>
            </w:rPr>
            <w:t>17</w:t>
          </w:r>
          <w:r>
            <w:rPr>
              <w:noProof/>
            </w:rPr>
            <w:fldChar w:fldCharType="end"/>
          </w:r>
        </w:p>
        <w:p w14:paraId="0B0EDEF2" w14:textId="77777777" w:rsidR="00A3068A" w:rsidRDefault="00A3068A">
          <w:pPr>
            <w:pStyle w:val="TOC1"/>
            <w:tabs>
              <w:tab w:val="right" w:leader="dot" w:pos="9350"/>
            </w:tabs>
            <w:rPr>
              <w:rFonts w:eastAsiaTheme="minorEastAsia" w:cstheme="minorBidi"/>
              <w:b w:val="0"/>
              <w:noProof/>
              <w:color w:val="auto"/>
              <w:lang w:val="en-US" w:eastAsia="ja-JP"/>
            </w:rPr>
          </w:pPr>
          <w:r>
            <w:rPr>
              <w:noProof/>
            </w:rPr>
            <w:t>Risk Log</w:t>
          </w:r>
          <w:r>
            <w:rPr>
              <w:noProof/>
            </w:rPr>
            <w:tab/>
          </w:r>
          <w:r>
            <w:rPr>
              <w:noProof/>
            </w:rPr>
            <w:fldChar w:fldCharType="begin"/>
          </w:r>
          <w:r>
            <w:rPr>
              <w:noProof/>
            </w:rPr>
            <w:instrText xml:space="preserve"> PAGEREF _Toc183178295 \h </w:instrText>
          </w:r>
          <w:r>
            <w:rPr>
              <w:noProof/>
            </w:rPr>
          </w:r>
          <w:r>
            <w:rPr>
              <w:noProof/>
            </w:rPr>
            <w:fldChar w:fldCharType="separate"/>
          </w:r>
          <w:r>
            <w:rPr>
              <w:noProof/>
            </w:rPr>
            <w:t>21</w:t>
          </w:r>
          <w:r>
            <w:rPr>
              <w:noProof/>
            </w:rPr>
            <w:fldChar w:fldCharType="end"/>
          </w:r>
        </w:p>
        <w:p w14:paraId="548BA0D6"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Introduction</w:t>
          </w:r>
          <w:r>
            <w:rPr>
              <w:noProof/>
            </w:rPr>
            <w:tab/>
          </w:r>
          <w:r>
            <w:rPr>
              <w:noProof/>
            </w:rPr>
            <w:fldChar w:fldCharType="begin"/>
          </w:r>
          <w:r>
            <w:rPr>
              <w:noProof/>
            </w:rPr>
            <w:instrText xml:space="preserve"> PAGEREF _Toc183178296 \h </w:instrText>
          </w:r>
          <w:r>
            <w:rPr>
              <w:noProof/>
            </w:rPr>
          </w:r>
          <w:r>
            <w:rPr>
              <w:noProof/>
            </w:rPr>
            <w:fldChar w:fldCharType="separate"/>
          </w:r>
          <w:r>
            <w:rPr>
              <w:noProof/>
            </w:rPr>
            <w:t>21</w:t>
          </w:r>
          <w:r>
            <w:rPr>
              <w:noProof/>
            </w:rPr>
            <w:fldChar w:fldCharType="end"/>
          </w:r>
        </w:p>
        <w:p w14:paraId="0BA6110E"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Risk Monitoring</w:t>
          </w:r>
          <w:r>
            <w:rPr>
              <w:noProof/>
            </w:rPr>
            <w:tab/>
          </w:r>
          <w:r>
            <w:rPr>
              <w:noProof/>
            </w:rPr>
            <w:fldChar w:fldCharType="begin"/>
          </w:r>
          <w:r>
            <w:rPr>
              <w:noProof/>
            </w:rPr>
            <w:instrText xml:space="preserve"> PAGEREF _Toc183178297 \h </w:instrText>
          </w:r>
          <w:r>
            <w:rPr>
              <w:noProof/>
            </w:rPr>
          </w:r>
          <w:r>
            <w:rPr>
              <w:noProof/>
            </w:rPr>
            <w:fldChar w:fldCharType="separate"/>
          </w:r>
          <w:r>
            <w:rPr>
              <w:noProof/>
            </w:rPr>
            <w:t>21</w:t>
          </w:r>
          <w:r>
            <w:rPr>
              <w:noProof/>
            </w:rPr>
            <w:fldChar w:fldCharType="end"/>
          </w:r>
        </w:p>
        <w:p w14:paraId="7CE8FB5B"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Risk mitigation and avoidance</w:t>
          </w:r>
          <w:r>
            <w:rPr>
              <w:noProof/>
            </w:rPr>
            <w:tab/>
          </w:r>
          <w:r>
            <w:rPr>
              <w:noProof/>
            </w:rPr>
            <w:fldChar w:fldCharType="begin"/>
          </w:r>
          <w:r>
            <w:rPr>
              <w:noProof/>
            </w:rPr>
            <w:instrText xml:space="preserve"> PAGEREF _Toc183178298 \h </w:instrText>
          </w:r>
          <w:r>
            <w:rPr>
              <w:noProof/>
            </w:rPr>
          </w:r>
          <w:r>
            <w:rPr>
              <w:noProof/>
            </w:rPr>
            <w:fldChar w:fldCharType="separate"/>
          </w:r>
          <w:r>
            <w:rPr>
              <w:noProof/>
            </w:rPr>
            <w:t>21</w:t>
          </w:r>
          <w:r>
            <w:rPr>
              <w:noProof/>
            </w:rPr>
            <w:fldChar w:fldCharType="end"/>
          </w:r>
        </w:p>
        <w:p w14:paraId="10FFD7E2"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Qualitative and quantitative</w:t>
          </w:r>
          <w:r>
            <w:rPr>
              <w:noProof/>
            </w:rPr>
            <w:tab/>
          </w:r>
          <w:r>
            <w:rPr>
              <w:noProof/>
            </w:rPr>
            <w:fldChar w:fldCharType="begin"/>
          </w:r>
          <w:r>
            <w:rPr>
              <w:noProof/>
            </w:rPr>
            <w:instrText xml:space="preserve"> PAGEREF _Toc183178299 \h </w:instrText>
          </w:r>
          <w:r>
            <w:rPr>
              <w:noProof/>
            </w:rPr>
          </w:r>
          <w:r>
            <w:rPr>
              <w:noProof/>
            </w:rPr>
            <w:fldChar w:fldCharType="separate"/>
          </w:r>
          <w:r>
            <w:rPr>
              <w:noProof/>
            </w:rPr>
            <w:t>21</w:t>
          </w:r>
          <w:r>
            <w:rPr>
              <w:noProof/>
            </w:rPr>
            <w:fldChar w:fldCharType="end"/>
          </w:r>
        </w:p>
        <w:p w14:paraId="4209BC76" w14:textId="77777777" w:rsidR="00A3068A" w:rsidRDefault="00A3068A">
          <w:pPr>
            <w:pStyle w:val="TOC1"/>
            <w:tabs>
              <w:tab w:val="right" w:leader="dot" w:pos="9350"/>
            </w:tabs>
            <w:rPr>
              <w:rFonts w:eastAsiaTheme="minorEastAsia" w:cstheme="minorBidi"/>
              <w:b w:val="0"/>
              <w:noProof/>
              <w:color w:val="auto"/>
              <w:lang w:val="en-US" w:eastAsia="ja-JP"/>
            </w:rPr>
          </w:pPr>
          <w:r>
            <w:rPr>
              <w:noProof/>
            </w:rPr>
            <w:t>Communications Plan</w:t>
          </w:r>
          <w:r>
            <w:rPr>
              <w:noProof/>
            </w:rPr>
            <w:tab/>
          </w:r>
          <w:r>
            <w:rPr>
              <w:noProof/>
            </w:rPr>
            <w:fldChar w:fldCharType="begin"/>
          </w:r>
          <w:r>
            <w:rPr>
              <w:noProof/>
            </w:rPr>
            <w:instrText xml:space="preserve"> PAGEREF _Toc183178300 \h </w:instrText>
          </w:r>
          <w:r>
            <w:rPr>
              <w:noProof/>
            </w:rPr>
          </w:r>
          <w:r>
            <w:rPr>
              <w:noProof/>
            </w:rPr>
            <w:fldChar w:fldCharType="separate"/>
          </w:r>
          <w:r>
            <w:rPr>
              <w:noProof/>
            </w:rPr>
            <w:t>24</w:t>
          </w:r>
          <w:r>
            <w:rPr>
              <w:noProof/>
            </w:rPr>
            <w:fldChar w:fldCharType="end"/>
          </w:r>
        </w:p>
        <w:p w14:paraId="0A8FE006"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Introduction</w:t>
          </w:r>
          <w:r>
            <w:rPr>
              <w:noProof/>
            </w:rPr>
            <w:tab/>
          </w:r>
          <w:r>
            <w:rPr>
              <w:noProof/>
            </w:rPr>
            <w:fldChar w:fldCharType="begin"/>
          </w:r>
          <w:r>
            <w:rPr>
              <w:noProof/>
            </w:rPr>
            <w:instrText xml:space="preserve"> PAGEREF _Toc183178301 \h </w:instrText>
          </w:r>
          <w:r>
            <w:rPr>
              <w:noProof/>
            </w:rPr>
          </w:r>
          <w:r>
            <w:rPr>
              <w:noProof/>
            </w:rPr>
            <w:fldChar w:fldCharType="separate"/>
          </w:r>
          <w:r>
            <w:rPr>
              <w:noProof/>
            </w:rPr>
            <w:t>24</w:t>
          </w:r>
          <w:r>
            <w:rPr>
              <w:noProof/>
            </w:rPr>
            <w:fldChar w:fldCharType="end"/>
          </w:r>
        </w:p>
        <w:p w14:paraId="4C9201E6"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Aims</w:t>
          </w:r>
          <w:r>
            <w:rPr>
              <w:noProof/>
            </w:rPr>
            <w:tab/>
          </w:r>
          <w:r>
            <w:rPr>
              <w:noProof/>
            </w:rPr>
            <w:fldChar w:fldCharType="begin"/>
          </w:r>
          <w:r>
            <w:rPr>
              <w:noProof/>
            </w:rPr>
            <w:instrText xml:space="preserve"> PAGEREF _Toc183178302 \h </w:instrText>
          </w:r>
          <w:r>
            <w:rPr>
              <w:noProof/>
            </w:rPr>
          </w:r>
          <w:r>
            <w:rPr>
              <w:noProof/>
            </w:rPr>
            <w:fldChar w:fldCharType="separate"/>
          </w:r>
          <w:r>
            <w:rPr>
              <w:noProof/>
            </w:rPr>
            <w:t>24</w:t>
          </w:r>
          <w:r>
            <w:rPr>
              <w:noProof/>
            </w:rPr>
            <w:fldChar w:fldCharType="end"/>
          </w:r>
        </w:p>
        <w:p w14:paraId="185FA57B"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Target Audience</w:t>
          </w:r>
          <w:r>
            <w:rPr>
              <w:noProof/>
            </w:rPr>
            <w:tab/>
          </w:r>
          <w:r>
            <w:rPr>
              <w:noProof/>
            </w:rPr>
            <w:fldChar w:fldCharType="begin"/>
          </w:r>
          <w:r>
            <w:rPr>
              <w:noProof/>
            </w:rPr>
            <w:instrText xml:space="preserve"> PAGEREF _Toc183178303 \h </w:instrText>
          </w:r>
          <w:r>
            <w:rPr>
              <w:noProof/>
            </w:rPr>
          </w:r>
          <w:r>
            <w:rPr>
              <w:noProof/>
            </w:rPr>
            <w:fldChar w:fldCharType="separate"/>
          </w:r>
          <w:r>
            <w:rPr>
              <w:noProof/>
            </w:rPr>
            <w:t>24</w:t>
          </w:r>
          <w:r>
            <w:rPr>
              <w:noProof/>
            </w:rPr>
            <w:fldChar w:fldCharType="end"/>
          </w:r>
        </w:p>
        <w:p w14:paraId="285C19C1"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Communications plan</w:t>
          </w:r>
          <w:r>
            <w:rPr>
              <w:noProof/>
            </w:rPr>
            <w:tab/>
          </w:r>
          <w:r>
            <w:rPr>
              <w:noProof/>
            </w:rPr>
            <w:fldChar w:fldCharType="begin"/>
          </w:r>
          <w:r>
            <w:rPr>
              <w:noProof/>
            </w:rPr>
            <w:instrText xml:space="preserve"> PAGEREF _Toc183178304 \h </w:instrText>
          </w:r>
          <w:r>
            <w:rPr>
              <w:noProof/>
            </w:rPr>
          </w:r>
          <w:r>
            <w:rPr>
              <w:noProof/>
            </w:rPr>
            <w:fldChar w:fldCharType="separate"/>
          </w:r>
          <w:r>
            <w:rPr>
              <w:noProof/>
            </w:rPr>
            <w:t>25</w:t>
          </w:r>
          <w:r>
            <w:rPr>
              <w:noProof/>
            </w:rPr>
            <w:fldChar w:fldCharType="end"/>
          </w:r>
        </w:p>
        <w:p w14:paraId="7054D22F" w14:textId="77777777" w:rsidR="00A3068A" w:rsidRDefault="00A3068A">
          <w:pPr>
            <w:pStyle w:val="TOC1"/>
            <w:tabs>
              <w:tab w:val="right" w:leader="dot" w:pos="9350"/>
            </w:tabs>
            <w:rPr>
              <w:rFonts w:eastAsiaTheme="minorEastAsia" w:cstheme="minorBidi"/>
              <w:b w:val="0"/>
              <w:noProof/>
              <w:color w:val="auto"/>
              <w:lang w:val="en-US" w:eastAsia="ja-JP"/>
            </w:rPr>
          </w:pPr>
          <w:r>
            <w:rPr>
              <w:noProof/>
            </w:rPr>
            <w:t>Quality Plan</w:t>
          </w:r>
          <w:r>
            <w:rPr>
              <w:noProof/>
            </w:rPr>
            <w:tab/>
          </w:r>
          <w:r>
            <w:rPr>
              <w:noProof/>
            </w:rPr>
            <w:fldChar w:fldCharType="begin"/>
          </w:r>
          <w:r>
            <w:rPr>
              <w:noProof/>
            </w:rPr>
            <w:instrText xml:space="preserve"> PAGEREF _Toc183178305 \h </w:instrText>
          </w:r>
          <w:r>
            <w:rPr>
              <w:noProof/>
            </w:rPr>
          </w:r>
          <w:r>
            <w:rPr>
              <w:noProof/>
            </w:rPr>
            <w:fldChar w:fldCharType="separate"/>
          </w:r>
          <w:r>
            <w:rPr>
              <w:noProof/>
            </w:rPr>
            <w:t>28</w:t>
          </w:r>
          <w:r>
            <w:rPr>
              <w:noProof/>
            </w:rPr>
            <w:fldChar w:fldCharType="end"/>
          </w:r>
        </w:p>
        <w:p w14:paraId="01104373"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Introduction</w:t>
          </w:r>
          <w:r>
            <w:rPr>
              <w:noProof/>
            </w:rPr>
            <w:tab/>
          </w:r>
          <w:r>
            <w:rPr>
              <w:noProof/>
            </w:rPr>
            <w:fldChar w:fldCharType="begin"/>
          </w:r>
          <w:r>
            <w:rPr>
              <w:noProof/>
            </w:rPr>
            <w:instrText xml:space="preserve"> PAGEREF _Toc183178306 \h </w:instrText>
          </w:r>
          <w:r>
            <w:rPr>
              <w:noProof/>
            </w:rPr>
          </w:r>
          <w:r>
            <w:rPr>
              <w:noProof/>
            </w:rPr>
            <w:fldChar w:fldCharType="separate"/>
          </w:r>
          <w:r>
            <w:rPr>
              <w:noProof/>
            </w:rPr>
            <w:t>28</w:t>
          </w:r>
          <w:r>
            <w:rPr>
              <w:noProof/>
            </w:rPr>
            <w:fldChar w:fldCharType="end"/>
          </w:r>
        </w:p>
        <w:p w14:paraId="67F83551" w14:textId="77777777" w:rsidR="00A3068A" w:rsidRDefault="00A3068A">
          <w:pPr>
            <w:pStyle w:val="TOC2"/>
            <w:tabs>
              <w:tab w:val="right" w:leader="dot" w:pos="9350"/>
            </w:tabs>
            <w:rPr>
              <w:rFonts w:eastAsiaTheme="minorEastAsia" w:cstheme="minorBidi"/>
              <w:b w:val="0"/>
              <w:noProof/>
              <w:color w:val="auto"/>
              <w:sz w:val="24"/>
              <w:szCs w:val="24"/>
              <w:lang w:val="en-US" w:eastAsia="ja-JP"/>
            </w:rPr>
          </w:pPr>
          <w:r>
            <w:rPr>
              <w:noProof/>
            </w:rPr>
            <w:t>Quality Plan</w:t>
          </w:r>
          <w:r>
            <w:rPr>
              <w:noProof/>
            </w:rPr>
            <w:tab/>
          </w:r>
          <w:r>
            <w:rPr>
              <w:noProof/>
            </w:rPr>
            <w:fldChar w:fldCharType="begin"/>
          </w:r>
          <w:r>
            <w:rPr>
              <w:noProof/>
            </w:rPr>
            <w:instrText xml:space="preserve"> PAGEREF _Toc183178307 \h </w:instrText>
          </w:r>
          <w:r>
            <w:rPr>
              <w:noProof/>
            </w:rPr>
          </w:r>
          <w:r>
            <w:rPr>
              <w:noProof/>
            </w:rPr>
            <w:fldChar w:fldCharType="separate"/>
          </w:r>
          <w:r>
            <w:rPr>
              <w:noProof/>
            </w:rPr>
            <w:t>28</w:t>
          </w:r>
          <w:r>
            <w:rPr>
              <w:noProof/>
            </w:rPr>
            <w:fldChar w:fldCharType="end"/>
          </w:r>
        </w:p>
        <w:p w14:paraId="38225A84"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Purpose</w:t>
          </w:r>
          <w:r>
            <w:rPr>
              <w:noProof/>
            </w:rPr>
            <w:tab/>
          </w:r>
          <w:r>
            <w:rPr>
              <w:noProof/>
            </w:rPr>
            <w:fldChar w:fldCharType="begin"/>
          </w:r>
          <w:r>
            <w:rPr>
              <w:noProof/>
            </w:rPr>
            <w:instrText xml:space="preserve"> PAGEREF _Toc183178308 \h </w:instrText>
          </w:r>
          <w:r>
            <w:rPr>
              <w:noProof/>
            </w:rPr>
          </w:r>
          <w:r>
            <w:rPr>
              <w:noProof/>
            </w:rPr>
            <w:fldChar w:fldCharType="separate"/>
          </w:r>
          <w:r>
            <w:rPr>
              <w:noProof/>
            </w:rPr>
            <w:t>28</w:t>
          </w:r>
          <w:r>
            <w:rPr>
              <w:noProof/>
            </w:rPr>
            <w:fldChar w:fldCharType="end"/>
          </w:r>
        </w:p>
        <w:p w14:paraId="18F74316"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Scope</w:t>
          </w:r>
          <w:r>
            <w:rPr>
              <w:noProof/>
            </w:rPr>
            <w:tab/>
          </w:r>
          <w:r>
            <w:rPr>
              <w:noProof/>
            </w:rPr>
            <w:fldChar w:fldCharType="begin"/>
          </w:r>
          <w:r>
            <w:rPr>
              <w:noProof/>
            </w:rPr>
            <w:instrText xml:space="preserve"> PAGEREF _Toc183178309 \h </w:instrText>
          </w:r>
          <w:r>
            <w:rPr>
              <w:noProof/>
            </w:rPr>
          </w:r>
          <w:r>
            <w:rPr>
              <w:noProof/>
            </w:rPr>
            <w:fldChar w:fldCharType="separate"/>
          </w:r>
          <w:r>
            <w:rPr>
              <w:noProof/>
            </w:rPr>
            <w:t>28</w:t>
          </w:r>
          <w:r>
            <w:rPr>
              <w:noProof/>
            </w:rPr>
            <w:fldChar w:fldCharType="end"/>
          </w:r>
        </w:p>
        <w:p w14:paraId="60D56142"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Quality Objectives</w:t>
          </w:r>
          <w:r>
            <w:rPr>
              <w:noProof/>
            </w:rPr>
            <w:tab/>
          </w:r>
          <w:r>
            <w:rPr>
              <w:noProof/>
            </w:rPr>
            <w:fldChar w:fldCharType="begin"/>
          </w:r>
          <w:r>
            <w:rPr>
              <w:noProof/>
            </w:rPr>
            <w:instrText xml:space="preserve"> PAGEREF _Toc183178310 \h </w:instrText>
          </w:r>
          <w:r>
            <w:rPr>
              <w:noProof/>
            </w:rPr>
          </w:r>
          <w:r>
            <w:rPr>
              <w:noProof/>
            </w:rPr>
            <w:fldChar w:fldCharType="separate"/>
          </w:r>
          <w:r>
            <w:rPr>
              <w:noProof/>
            </w:rPr>
            <w:t>28</w:t>
          </w:r>
          <w:r>
            <w:rPr>
              <w:noProof/>
            </w:rPr>
            <w:fldChar w:fldCharType="end"/>
          </w:r>
        </w:p>
        <w:p w14:paraId="7500F8A4"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Management Organization</w:t>
          </w:r>
          <w:r>
            <w:rPr>
              <w:noProof/>
            </w:rPr>
            <w:tab/>
          </w:r>
          <w:r>
            <w:rPr>
              <w:noProof/>
            </w:rPr>
            <w:fldChar w:fldCharType="begin"/>
          </w:r>
          <w:r>
            <w:rPr>
              <w:noProof/>
            </w:rPr>
            <w:instrText xml:space="preserve"> PAGEREF _Toc183178311 \h </w:instrText>
          </w:r>
          <w:r>
            <w:rPr>
              <w:noProof/>
            </w:rPr>
          </w:r>
          <w:r>
            <w:rPr>
              <w:noProof/>
            </w:rPr>
            <w:fldChar w:fldCharType="separate"/>
          </w:r>
          <w:r>
            <w:rPr>
              <w:noProof/>
            </w:rPr>
            <w:t>29</w:t>
          </w:r>
          <w:r>
            <w:rPr>
              <w:noProof/>
            </w:rPr>
            <w:fldChar w:fldCharType="end"/>
          </w:r>
        </w:p>
        <w:p w14:paraId="414F9959"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Tasks and Responsibilities</w:t>
          </w:r>
          <w:r>
            <w:rPr>
              <w:noProof/>
            </w:rPr>
            <w:tab/>
          </w:r>
          <w:r>
            <w:rPr>
              <w:noProof/>
            </w:rPr>
            <w:fldChar w:fldCharType="begin"/>
          </w:r>
          <w:r>
            <w:rPr>
              <w:noProof/>
            </w:rPr>
            <w:instrText xml:space="preserve"> PAGEREF _Toc183178312 \h </w:instrText>
          </w:r>
          <w:r>
            <w:rPr>
              <w:noProof/>
            </w:rPr>
          </w:r>
          <w:r>
            <w:rPr>
              <w:noProof/>
            </w:rPr>
            <w:fldChar w:fldCharType="separate"/>
          </w:r>
          <w:r>
            <w:rPr>
              <w:noProof/>
            </w:rPr>
            <w:t>30</w:t>
          </w:r>
          <w:r>
            <w:rPr>
              <w:noProof/>
            </w:rPr>
            <w:fldChar w:fldCharType="end"/>
          </w:r>
        </w:p>
        <w:p w14:paraId="25BAC938" w14:textId="77777777" w:rsidR="00A3068A" w:rsidRDefault="00A3068A">
          <w:pPr>
            <w:pStyle w:val="TOC3"/>
            <w:tabs>
              <w:tab w:val="right" w:leader="dot" w:pos="9350"/>
            </w:tabs>
            <w:rPr>
              <w:rFonts w:eastAsiaTheme="minorEastAsia" w:cstheme="minorBidi"/>
              <w:noProof/>
              <w:color w:val="auto"/>
              <w:sz w:val="24"/>
              <w:szCs w:val="24"/>
              <w:lang w:val="en-US" w:eastAsia="ja-JP"/>
            </w:rPr>
          </w:pPr>
          <w:r>
            <w:rPr>
              <w:noProof/>
            </w:rPr>
            <w:t>Metrics</w:t>
          </w:r>
          <w:r>
            <w:rPr>
              <w:noProof/>
            </w:rPr>
            <w:tab/>
          </w:r>
          <w:r>
            <w:rPr>
              <w:noProof/>
            </w:rPr>
            <w:fldChar w:fldCharType="begin"/>
          </w:r>
          <w:r>
            <w:rPr>
              <w:noProof/>
            </w:rPr>
            <w:instrText xml:space="preserve"> PAGEREF _Toc183178313 \h </w:instrText>
          </w:r>
          <w:r>
            <w:rPr>
              <w:noProof/>
            </w:rPr>
          </w:r>
          <w:r>
            <w:rPr>
              <w:noProof/>
            </w:rPr>
            <w:fldChar w:fldCharType="separate"/>
          </w:r>
          <w:r>
            <w:rPr>
              <w:noProof/>
            </w:rPr>
            <w:t>30</w:t>
          </w:r>
          <w:r>
            <w:rPr>
              <w:noProof/>
            </w:rPr>
            <w:fldChar w:fldCharType="end"/>
          </w:r>
        </w:p>
        <w:p w14:paraId="09C633AD" w14:textId="77777777" w:rsidR="00A3068A" w:rsidRDefault="00A3068A">
          <w:pPr>
            <w:pStyle w:val="TOC1"/>
            <w:tabs>
              <w:tab w:val="right" w:leader="dot" w:pos="9350"/>
            </w:tabs>
            <w:rPr>
              <w:rFonts w:eastAsiaTheme="minorEastAsia" w:cstheme="minorBidi"/>
              <w:b w:val="0"/>
              <w:noProof/>
              <w:color w:val="auto"/>
              <w:lang w:val="en-US" w:eastAsia="ja-JP"/>
            </w:rPr>
          </w:pPr>
          <w:r>
            <w:rPr>
              <w:noProof/>
            </w:rPr>
            <w:t>Project report</w:t>
          </w:r>
          <w:r>
            <w:rPr>
              <w:noProof/>
            </w:rPr>
            <w:tab/>
          </w:r>
          <w:r>
            <w:rPr>
              <w:noProof/>
            </w:rPr>
            <w:fldChar w:fldCharType="begin"/>
          </w:r>
          <w:r>
            <w:rPr>
              <w:noProof/>
            </w:rPr>
            <w:instrText xml:space="preserve"> PAGEREF _Toc183178314 \h </w:instrText>
          </w:r>
          <w:r>
            <w:rPr>
              <w:noProof/>
            </w:rPr>
          </w:r>
          <w:r>
            <w:rPr>
              <w:noProof/>
            </w:rPr>
            <w:fldChar w:fldCharType="separate"/>
          </w:r>
          <w:r>
            <w:rPr>
              <w:noProof/>
            </w:rPr>
            <w:t>33</w:t>
          </w:r>
          <w:r>
            <w:rPr>
              <w:noProof/>
            </w:rPr>
            <w:fldChar w:fldCharType="end"/>
          </w:r>
        </w:p>
        <w:p w14:paraId="13B92E85" w14:textId="77777777" w:rsidR="00A3068A" w:rsidRDefault="00A3068A">
          <w:pPr>
            <w:pStyle w:val="TOC1"/>
            <w:tabs>
              <w:tab w:val="right" w:leader="dot" w:pos="9350"/>
            </w:tabs>
            <w:rPr>
              <w:rFonts w:eastAsiaTheme="minorEastAsia" w:cstheme="minorBidi"/>
              <w:b w:val="0"/>
              <w:noProof/>
              <w:color w:val="auto"/>
              <w:lang w:val="en-US" w:eastAsia="ja-JP"/>
            </w:rPr>
          </w:pPr>
          <w:r>
            <w:rPr>
              <w:noProof/>
            </w:rPr>
            <w:t>Analysis and critique</w:t>
          </w:r>
          <w:r>
            <w:rPr>
              <w:noProof/>
            </w:rPr>
            <w:tab/>
          </w:r>
          <w:r>
            <w:rPr>
              <w:noProof/>
            </w:rPr>
            <w:fldChar w:fldCharType="begin"/>
          </w:r>
          <w:r>
            <w:rPr>
              <w:noProof/>
            </w:rPr>
            <w:instrText xml:space="preserve"> PAGEREF _Toc183178315 \h </w:instrText>
          </w:r>
          <w:r>
            <w:rPr>
              <w:noProof/>
            </w:rPr>
          </w:r>
          <w:r>
            <w:rPr>
              <w:noProof/>
            </w:rPr>
            <w:fldChar w:fldCharType="separate"/>
          </w:r>
          <w:r>
            <w:rPr>
              <w:noProof/>
            </w:rPr>
            <w:t>34</w:t>
          </w:r>
          <w:r>
            <w:rPr>
              <w:noProof/>
            </w:rPr>
            <w:fldChar w:fldCharType="end"/>
          </w:r>
        </w:p>
        <w:p w14:paraId="54A5FAFE" w14:textId="18E7B5C4" w:rsidR="00A3052E" w:rsidRDefault="00A3052E">
          <w:r>
            <w:rPr>
              <w:b/>
              <w:bCs/>
              <w:noProof/>
            </w:rPr>
            <w:fldChar w:fldCharType="end"/>
          </w:r>
        </w:p>
      </w:sdtContent>
    </w:sdt>
    <w:p w14:paraId="0A0DAE6F" w14:textId="77777777" w:rsidR="007C732B" w:rsidRDefault="007C732B" w:rsidP="007C732B"/>
    <w:p w14:paraId="49E98EB9" w14:textId="77777777" w:rsidR="007C732B" w:rsidRDefault="007C732B" w:rsidP="007C732B"/>
    <w:p w14:paraId="2015241A" w14:textId="77777777" w:rsidR="007C732B" w:rsidRDefault="007C732B" w:rsidP="007C732B"/>
    <w:p w14:paraId="6616CB91" w14:textId="77777777" w:rsidR="007C732B" w:rsidRDefault="007C732B" w:rsidP="007C732B"/>
    <w:p w14:paraId="138C5684" w14:textId="77777777" w:rsidR="007C732B" w:rsidRDefault="007C732B" w:rsidP="007C732B"/>
    <w:p w14:paraId="09DFBB75" w14:textId="77777777" w:rsidR="007C732B" w:rsidRDefault="007C732B" w:rsidP="007C732B"/>
    <w:p w14:paraId="67271F24" w14:textId="77777777" w:rsidR="007C732B" w:rsidRDefault="007C732B" w:rsidP="007C732B"/>
    <w:p w14:paraId="62E2854A" w14:textId="77777777" w:rsidR="007C732B" w:rsidRDefault="007C732B" w:rsidP="007C732B"/>
    <w:p w14:paraId="2720403A" w14:textId="77777777" w:rsidR="007C732B" w:rsidRDefault="007C732B" w:rsidP="007C732B"/>
    <w:p w14:paraId="1B4CAA78" w14:textId="77777777" w:rsidR="007C732B" w:rsidRDefault="007C732B" w:rsidP="007C732B"/>
    <w:p w14:paraId="67347650" w14:textId="77777777" w:rsidR="007C732B" w:rsidRDefault="007C732B" w:rsidP="007C732B"/>
    <w:p w14:paraId="62ABC828" w14:textId="77777777" w:rsidR="007C732B" w:rsidRDefault="007C732B" w:rsidP="007C732B"/>
    <w:p w14:paraId="732A925A" w14:textId="77777777" w:rsidR="007C732B" w:rsidRDefault="007C732B" w:rsidP="007C732B"/>
    <w:p w14:paraId="433D6F25" w14:textId="77777777" w:rsidR="007C732B" w:rsidRDefault="007C732B" w:rsidP="007C732B"/>
    <w:p w14:paraId="26DDC060" w14:textId="77777777" w:rsidR="007C732B" w:rsidRDefault="007C732B" w:rsidP="007C732B"/>
    <w:p w14:paraId="2429E5DD" w14:textId="77777777" w:rsidR="007C732B" w:rsidRDefault="007C732B" w:rsidP="007C732B"/>
    <w:p w14:paraId="76641198" w14:textId="77777777" w:rsidR="007C732B" w:rsidRDefault="007C732B" w:rsidP="007C732B"/>
    <w:p w14:paraId="7803EAE7" w14:textId="77777777" w:rsidR="007C732B" w:rsidRDefault="007C732B" w:rsidP="007C732B"/>
    <w:p w14:paraId="49579555" w14:textId="77777777" w:rsidR="007C732B" w:rsidRDefault="007C732B" w:rsidP="007C732B"/>
    <w:p w14:paraId="4008A9A2" w14:textId="77777777" w:rsidR="007C732B" w:rsidRDefault="007C732B" w:rsidP="007C732B"/>
    <w:p w14:paraId="276077D5" w14:textId="77777777" w:rsidR="007C732B" w:rsidRDefault="007C732B" w:rsidP="007C732B"/>
    <w:p w14:paraId="3AE1E0E6" w14:textId="77777777" w:rsidR="007C732B" w:rsidRDefault="007C732B" w:rsidP="007C732B"/>
    <w:p w14:paraId="067DAC14" w14:textId="77777777" w:rsidR="007C732B" w:rsidRDefault="007C732B" w:rsidP="007C732B"/>
    <w:p w14:paraId="1E3F2A8C" w14:textId="77777777" w:rsidR="007C732B" w:rsidRDefault="007C732B" w:rsidP="007C732B"/>
    <w:p w14:paraId="785007EF" w14:textId="77777777" w:rsidR="003D1680" w:rsidRDefault="003D1680">
      <w:pPr>
        <w:rPr>
          <w:b/>
          <w:bCs/>
          <w:noProof/>
        </w:rPr>
      </w:pPr>
    </w:p>
    <w:p w14:paraId="714B9D14" w14:textId="77777777" w:rsidR="00A3052E" w:rsidRDefault="00A3052E">
      <w:pPr>
        <w:rPr>
          <w:b/>
          <w:bCs/>
          <w:noProof/>
        </w:rPr>
      </w:pPr>
    </w:p>
    <w:p w14:paraId="7CD5EB05" w14:textId="77777777" w:rsidR="00A3052E" w:rsidRDefault="00A3052E">
      <w:pPr>
        <w:rPr>
          <w:b/>
          <w:bCs/>
          <w:noProof/>
        </w:rPr>
      </w:pPr>
    </w:p>
    <w:p w14:paraId="35A6083E" w14:textId="77777777" w:rsidR="00A3052E" w:rsidRDefault="00A3052E">
      <w:pPr>
        <w:rPr>
          <w:b/>
          <w:bCs/>
          <w:noProof/>
        </w:rPr>
      </w:pPr>
    </w:p>
    <w:p w14:paraId="3D96FBE1" w14:textId="77777777" w:rsidR="00A3052E" w:rsidRDefault="00A3052E">
      <w:pPr>
        <w:rPr>
          <w:b/>
          <w:bCs/>
          <w:noProof/>
        </w:rPr>
      </w:pPr>
    </w:p>
    <w:p w14:paraId="6449B9E8" w14:textId="77777777" w:rsidR="00A3052E" w:rsidRDefault="00A3052E">
      <w:pPr>
        <w:rPr>
          <w:b/>
          <w:bCs/>
          <w:noProof/>
        </w:rPr>
      </w:pPr>
    </w:p>
    <w:p w14:paraId="7B6DEAF2" w14:textId="77777777" w:rsidR="00A3052E" w:rsidRDefault="00A3052E">
      <w:pPr>
        <w:rPr>
          <w:b/>
          <w:bCs/>
          <w:noProof/>
        </w:rPr>
      </w:pPr>
    </w:p>
    <w:p w14:paraId="42DB34CF" w14:textId="77777777" w:rsidR="00A3052E" w:rsidRDefault="00A3052E">
      <w:pPr>
        <w:rPr>
          <w:b/>
          <w:bCs/>
          <w:noProof/>
        </w:rPr>
      </w:pPr>
    </w:p>
    <w:p w14:paraId="6E85BC71" w14:textId="77777777" w:rsidR="00A3052E" w:rsidRDefault="00A3052E">
      <w:pPr>
        <w:rPr>
          <w:b/>
          <w:bCs/>
          <w:noProof/>
        </w:rPr>
      </w:pPr>
    </w:p>
    <w:p w14:paraId="1B9B33B0" w14:textId="77777777" w:rsidR="00A3052E" w:rsidRDefault="00A3052E">
      <w:pPr>
        <w:rPr>
          <w:b/>
          <w:bCs/>
          <w:noProof/>
        </w:rPr>
      </w:pPr>
    </w:p>
    <w:p w14:paraId="2C1AAB80" w14:textId="77777777" w:rsidR="00A3052E" w:rsidRDefault="00A3052E">
      <w:pPr>
        <w:rPr>
          <w:b/>
          <w:bCs/>
          <w:noProof/>
        </w:rPr>
      </w:pPr>
    </w:p>
    <w:p w14:paraId="676F5FD0" w14:textId="77777777" w:rsidR="00A3052E" w:rsidRPr="00570580" w:rsidRDefault="00A3052E">
      <w:pPr>
        <w:rPr>
          <w:b/>
          <w:bCs/>
          <w:noProof/>
        </w:rPr>
      </w:pPr>
    </w:p>
    <w:p w14:paraId="314D5C2D" w14:textId="77777777" w:rsidR="00BE4FAB" w:rsidRPr="00570580" w:rsidRDefault="00BE4FAB" w:rsidP="00BE4FAB">
      <w:pPr>
        <w:pStyle w:val="Heading1"/>
      </w:pPr>
      <w:bookmarkStart w:id="1" w:name="h.xbac7nb8xobc"/>
      <w:bookmarkStart w:id="2" w:name="_Toc183175498"/>
      <w:bookmarkStart w:id="3" w:name="_Toc183176017"/>
      <w:bookmarkStart w:id="4" w:name="_Toc183177728"/>
      <w:bookmarkStart w:id="5" w:name="_Toc183178274"/>
      <w:bookmarkEnd w:id="1"/>
      <w:r w:rsidRPr="00570580">
        <w:t>Project charter</w:t>
      </w:r>
      <w:bookmarkEnd w:id="2"/>
      <w:bookmarkEnd w:id="3"/>
      <w:bookmarkEnd w:id="4"/>
      <w:bookmarkEnd w:id="5"/>
    </w:p>
    <w:p w14:paraId="7FD60A07" w14:textId="77777777" w:rsidR="00BE4FAB" w:rsidRPr="006847CC" w:rsidRDefault="00BE4FAB" w:rsidP="006847CC">
      <w:pPr>
        <w:pStyle w:val="Heading2"/>
      </w:pPr>
      <w:bookmarkStart w:id="6" w:name="_Toc183176018"/>
      <w:bookmarkStart w:id="7" w:name="_Toc183177729"/>
      <w:bookmarkStart w:id="8" w:name="_Toc183178275"/>
      <w:r w:rsidRPr="006847CC">
        <w:t>Introduction</w:t>
      </w:r>
      <w:bookmarkEnd w:id="6"/>
      <w:bookmarkEnd w:id="7"/>
      <w:bookmarkEnd w:id="8"/>
    </w:p>
    <w:p w14:paraId="514BAD05" w14:textId="77777777" w:rsidR="00BE4FAB" w:rsidRPr="00570580" w:rsidRDefault="00BE4FAB" w:rsidP="00BE4FAB">
      <w:bookmarkStart w:id="9" w:name="h.s1tkrbvorhnr"/>
      <w:bookmarkStart w:id="10" w:name="_Toc183175499"/>
      <w:bookmarkEnd w:id="9"/>
      <w:r w:rsidRPr="00570580">
        <w:t xml:space="preserve">A project charter is a document that formally recognises the existence of a project and provides direction on the project’s objectives and management.  It authorises the project manager to </w:t>
      </w:r>
      <w:proofErr w:type="gramStart"/>
      <w:r w:rsidRPr="00570580">
        <w:t>use  organisational</w:t>
      </w:r>
      <w:proofErr w:type="gramEnd"/>
      <w:r w:rsidRPr="00570580">
        <w:t xml:space="preserve"> resources to complete the project.  Key project </w:t>
      </w:r>
      <w:proofErr w:type="gramStart"/>
      <w:r w:rsidRPr="00570580">
        <w:t>stakeholder’s</w:t>
      </w:r>
      <w:proofErr w:type="gramEnd"/>
      <w:r w:rsidRPr="00570580">
        <w:t xml:space="preserve"> should sign a project charter to acknowledge agreement on the need for and the intent of the project.</w:t>
      </w:r>
      <w:bookmarkEnd w:id="10"/>
    </w:p>
    <w:p w14:paraId="5F398A08" w14:textId="77777777" w:rsidR="00BE4FAB" w:rsidRPr="006847CC" w:rsidRDefault="00BE4FAB" w:rsidP="006847CC">
      <w:pPr>
        <w:pStyle w:val="Heading2"/>
      </w:pPr>
      <w:bookmarkStart w:id="11" w:name="h.59pn69nlyzwv"/>
      <w:bookmarkStart w:id="12" w:name="_Toc183176019"/>
      <w:bookmarkStart w:id="13" w:name="_Toc183177730"/>
      <w:bookmarkStart w:id="14" w:name="_Toc183175500"/>
      <w:bookmarkStart w:id="15" w:name="_Toc183178276"/>
      <w:bookmarkEnd w:id="11"/>
      <w:r w:rsidRPr="006847CC">
        <w:t>Charter</w:t>
      </w:r>
      <w:bookmarkEnd w:id="12"/>
      <w:bookmarkEnd w:id="13"/>
      <w:bookmarkEnd w:id="15"/>
      <w:r w:rsidRPr="006847CC">
        <w:t xml:space="preserve"> </w:t>
      </w:r>
      <w:bookmarkEnd w:id="14"/>
    </w:p>
    <w:p w14:paraId="3D71405B" w14:textId="77777777" w:rsidR="00BE4FAB" w:rsidRPr="00570580" w:rsidRDefault="00BE4FAB">
      <w:pPr>
        <w:spacing w:line="240" w:lineRule="auto"/>
        <w:rPr>
          <w:b/>
          <w:bCs/>
          <w:sz w:val="28"/>
          <w:szCs w:val="28"/>
        </w:rPr>
      </w:pPr>
    </w:p>
    <w:p w14:paraId="3CBEA8AB" w14:textId="77777777" w:rsidR="00BE4FAB" w:rsidRPr="00570580" w:rsidRDefault="00BE4FAB" w:rsidP="00BE4FAB">
      <w:pPr>
        <w:rPr>
          <w:b/>
          <w:bCs/>
        </w:rPr>
      </w:pPr>
      <w:r w:rsidRPr="00570580">
        <w:rPr>
          <w:b/>
          <w:bCs/>
        </w:rPr>
        <w:t>Project Title:</w:t>
      </w:r>
      <w:r w:rsidRPr="00570580">
        <w:t xml:space="preserve"> Opening a new </w:t>
      </w:r>
      <w:proofErr w:type="spellStart"/>
      <w:r w:rsidRPr="00570580">
        <w:t>MegaGlobalCorpSuperInc</w:t>
      </w:r>
      <w:proofErr w:type="spellEnd"/>
      <w:r w:rsidRPr="00570580">
        <w:t xml:space="preserve"> branch in Ireland.</w:t>
      </w:r>
    </w:p>
    <w:p w14:paraId="79597824" w14:textId="77777777" w:rsidR="00BE4FAB" w:rsidRPr="00570580" w:rsidRDefault="00BE4FAB" w:rsidP="00BE4FAB"/>
    <w:p w14:paraId="7862FCFA" w14:textId="77777777" w:rsidR="00BE4FAB" w:rsidRPr="00570580" w:rsidRDefault="00BE4FAB" w:rsidP="00BE4FAB">
      <w:pPr>
        <w:rPr>
          <w:b/>
          <w:bCs/>
        </w:rPr>
      </w:pPr>
      <w:r w:rsidRPr="00570580">
        <w:rPr>
          <w:b/>
          <w:bCs/>
        </w:rPr>
        <w:t>Date of Authorization:</w:t>
      </w:r>
      <w:r w:rsidRPr="00570580">
        <w:t xml:space="preserve"> October 1</w:t>
      </w:r>
    </w:p>
    <w:p w14:paraId="0890056D" w14:textId="77777777" w:rsidR="00BE4FAB" w:rsidRPr="00570580" w:rsidRDefault="00BE4FAB" w:rsidP="00BE4FAB"/>
    <w:p w14:paraId="182CCACA" w14:textId="77777777" w:rsidR="00BE4FAB" w:rsidRPr="00570580" w:rsidRDefault="00BE4FAB" w:rsidP="00BE4FAB">
      <w:pPr>
        <w:rPr>
          <w:b/>
          <w:bCs/>
        </w:rPr>
      </w:pPr>
      <w:r w:rsidRPr="00570580">
        <w:rPr>
          <w:b/>
          <w:bCs/>
        </w:rPr>
        <w:t>Project Start Date:</w:t>
      </w:r>
      <w:r w:rsidRPr="00570580">
        <w:t xml:space="preserve"> October 1 </w:t>
      </w:r>
      <w:r w:rsidRPr="00570580">
        <w:tab/>
      </w:r>
      <w:r w:rsidRPr="00570580">
        <w:tab/>
      </w:r>
      <w:r w:rsidRPr="00570580">
        <w:tab/>
      </w:r>
      <w:r w:rsidRPr="00570580">
        <w:rPr>
          <w:b/>
          <w:bCs/>
        </w:rPr>
        <w:t>Project Finish Date:</w:t>
      </w:r>
      <w:r w:rsidRPr="00570580">
        <w:t xml:space="preserve"> October 1 2013</w:t>
      </w:r>
    </w:p>
    <w:p w14:paraId="096C76F6" w14:textId="77777777" w:rsidR="00BE4FAB" w:rsidRPr="00570580" w:rsidRDefault="00BE4FAB" w:rsidP="00BE4FAB"/>
    <w:p w14:paraId="211C6B19" w14:textId="77777777" w:rsidR="00BE4FAB" w:rsidRPr="00570580" w:rsidRDefault="00BE4FAB" w:rsidP="00BE4FAB"/>
    <w:p w14:paraId="5A456C9B" w14:textId="77777777" w:rsidR="00BE4FAB" w:rsidRPr="00570580" w:rsidRDefault="00BE4FAB" w:rsidP="00BE4FAB">
      <w:pPr>
        <w:rPr>
          <w:b/>
          <w:bCs/>
        </w:rPr>
      </w:pPr>
      <w:r w:rsidRPr="00570580">
        <w:rPr>
          <w:b/>
          <w:bCs/>
        </w:rPr>
        <w:t>Key Milestones:</w:t>
      </w:r>
    </w:p>
    <w:p w14:paraId="34645DEF" w14:textId="77777777" w:rsidR="00BE4FAB" w:rsidRPr="00570580" w:rsidRDefault="00BE4FAB" w:rsidP="00BE4FAB">
      <w:pPr>
        <w:numPr>
          <w:ilvl w:val="0"/>
          <w:numId w:val="10"/>
        </w:numPr>
      </w:pPr>
      <w:r w:rsidRPr="00570580">
        <w:t>Office fully operational with 50 developers by April 1 2012</w:t>
      </w:r>
    </w:p>
    <w:p w14:paraId="09747BAF" w14:textId="77777777" w:rsidR="00BE4FAB" w:rsidRPr="00570580" w:rsidRDefault="00BE4FAB" w:rsidP="00BE4FAB">
      <w:pPr>
        <w:numPr>
          <w:ilvl w:val="0"/>
          <w:numId w:val="10"/>
        </w:numPr>
      </w:pPr>
      <w:r w:rsidRPr="00570580">
        <w:t>First version of software released by October 1 2012</w:t>
      </w:r>
    </w:p>
    <w:p w14:paraId="54B9A497" w14:textId="77777777" w:rsidR="00BE4FAB" w:rsidRPr="00570580" w:rsidRDefault="00BE4FAB" w:rsidP="00BE4FAB">
      <w:pPr>
        <w:numPr>
          <w:ilvl w:val="0"/>
          <w:numId w:val="10"/>
        </w:numPr>
      </w:pPr>
      <w:r w:rsidRPr="00570580">
        <w:t>Scale up operations to 200 developers after October 1 2013</w:t>
      </w:r>
    </w:p>
    <w:p w14:paraId="70EC21A6" w14:textId="77777777" w:rsidR="00BE4FAB" w:rsidRPr="00570580" w:rsidRDefault="00BE4FAB" w:rsidP="00BE4FAB"/>
    <w:p w14:paraId="2DD3D39E" w14:textId="77777777" w:rsidR="00BE4FAB" w:rsidRPr="00570580" w:rsidRDefault="00BE4FAB" w:rsidP="00BE4FAB"/>
    <w:p w14:paraId="326A270C" w14:textId="77777777" w:rsidR="00BE4FAB" w:rsidRPr="00570580" w:rsidRDefault="00BE4FAB" w:rsidP="00BE4FAB">
      <w:pPr>
        <w:rPr>
          <w:b/>
          <w:bCs/>
        </w:rPr>
      </w:pPr>
      <w:r w:rsidRPr="00570580">
        <w:rPr>
          <w:b/>
          <w:bCs/>
        </w:rPr>
        <w:t>Budget Information:</w:t>
      </w:r>
    </w:p>
    <w:p w14:paraId="2D68B840" w14:textId="77777777" w:rsidR="00BE4FAB" w:rsidRPr="00570580" w:rsidRDefault="00BE4FAB" w:rsidP="00BE4FAB">
      <w:r w:rsidRPr="00570580">
        <w:t>The company has allocated €5 million for this project based on early budget estimates and more funds are available if necessary.</w:t>
      </w:r>
    </w:p>
    <w:p w14:paraId="25712E44" w14:textId="77777777" w:rsidR="00BE4FAB" w:rsidRPr="00570580" w:rsidRDefault="00BE4FAB" w:rsidP="00BE4FAB"/>
    <w:p w14:paraId="0208B754" w14:textId="77777777" w:rsidR="00BE4FAB" w:rsidRPr="00570580" w:rsidRDefault="00BE4FAB" w:rsidP="00BE4FAB">
      <w:pPr>
        <w:rPr>
          <w:b/>
          <w:bCs/>
        </w:rPr>
      </w:pPr>
      <w:r w:rsidRPr="00570580">
        <w:rPr>
          <w:b/>
          <w:bCs/>
        </w:rPr>
        <w:t>Project Manager:</w:t>
      </w:r>
      <w:r w:rsidRPr="00570580">
        <w:t xml:space="preserve"> </w:t>
      </w:r>
      <w:proofErr w:type="spellStart"/>
      <w:r w:rsidRPr="00570580">
        <w:t>Yerenca</w:t>
      </w:r>
      <w:proofErr w:type="spellEnd"/>
      <w:r w:rsidRPr="00570580">
        <w:t xml:space="preserve"> Fernandez</w:t>
      </w:r>
    </w:p>
    <w:p w14:paraId="236DD614" w14:textId="77777777" w:rsidR="00BE4FAB" w:rsidRPr="00570580" w:rsidRDefault="00BE4FAB" w:rsidP="00BE4FAB"/>
    <w:p w14:paraId="47BA7876" w14:textId="77777777" w:rsidR="00BE4FAB" w:rsidRPr="00570580" w:rsidRDefault="00BE4FAB" w:rsidP="00BE4FAB">
      <w:pPr>
        <w:rPr>
          <w:b/>
          <w:bCs/>
        </w:rPr>
      </w:pPr>
      <w:r w:rsidRPr="00570580">
        <w:rPr>
          <w:b/>
          <w:bCs/>
        </w:rPr>
        <w:t>Project Objectives:</w:t>
      </w:r>
    </w:p>
    <w:p w14:paraId="57AC2460" w14:textId="77777777" w:rsidR="00BE4FAB" w:rsidRPr="00570580" w:rsidRDefault="00BE4FAB" w:rsidP="00BE4FAB">
      <w:r w:rsidRPr="00570580">
        <w:t xml:space="preserve">Our new Irish branch will be a software development house for </w:t>
      </w:r>
      <w:proofErr w:type="spellStart"/>
      <w:r w:rsidRPr="00570580">
        <w:t>MegaGlobalCorpSuperInc</w:t>
      </w:r>
      <w:proofErr w:type="spellEnd"/>
      <w:r w:rsidRPr="00570580">
        <w:t xml:space="preserve"> internal IT needs. It is a crucial project for our company to continue to grow in a competitive market. This is the first charter for the project and the objectives are to have the branch fully </w:t>
      </w:r>
      <w:r w:rsidRPr="00570580">
        <w:lastRenderedPageBreak/>
        <w:t>operational with 50 developers in 6 months, to release the first version of software to our internal customer by the end of year 1 and to scale up to 200 developers by the end of year 2.</w:t>
      </w:r>
    </w:p>
    <w:p w14:paraId="01FC6B18" w14:textId="77777777" w:rsidR="00BE4FAB" w:rsidRPr="00570580" w:rsidRDefault="00BE4FAB">
      <w:pPr>
        <w:spacing w:line="240" w:lineRule="auto"/>
        <w:rPr>
          <w:b/>
          <w:bCs/>
          <w:sz w:val="24"/>
          <w:szCs w:val="24"/>
        </w:rPr>
      </w:pPr>
    </w:p>
    <w:p w14:paraId="4BA520A1" w14:textId="77777777" w:rsidR="00BE4FAB" w:rsidRPr="00570580" w:rsidRDefault="00BE4FAB" w:rsidP="00BE4FAB">
      <w:pPr>
        <w:rPr>
          <w:b/>
        </w:rPr>
      </w:pPr>
      <w:r w:rsidRPr="00570580">
        <w:rPr>
          <w:b/>
        </w:rPr>
        <w:t>Main Project Success Criteria:</w:t>
      </w:r>
    </w:p>
    <w:p w14:paraId="18E1A113" w14:textId="77777777" w:rsidR="00BE4FAB" w:rsidRPr="00570580" w:rsidRDefault="00BE4FAB" w:rsidP="00BE4FAB">
      <w:r w:rsidRPr="00570580">
        <w:t>The branch must be fully operational with 200 developers by October 1 2013. The software must meet all specified criteria, be thoroughly tested and have its first major release within 12 months.</w:t>
      </w:r>
    </w:p>
    <w:p w14:paraId="22ED258E" w14:textId="77777777" w:rsidR="00BE4FAB" w:rsidRPr="00570580" w:rsidRDefault="00BE4FAB" w:rsidP="00BE4FAB"/>
    <w:p w14:paraId="7EC66F48" w14:textId="77777777" w:rsidR="00BE4FAB" w:rsidRPr="00570580" w:rsidRDefault="00BE4FAB" w:rsidP="00BE4FAB"/>
    <w:p w14:paraId="1DA80DED" w14:textId="77777777" w:rsidR="00BE4FAB" w:rsidRDefault="00BE4FAB" w:rsidP="00BE4FAB">
      <w:pPr>
        <w:rPr>
          <w:b/>
        </w:rPr>
      </w:pPr>
      <w:r w:rsidRPr="00570580">
        <w:rPr>
          <w:b/>
        </w:rPr>
        <w:t>Approach:</w:t>
      </w:r>
    </w:p>
    <w:p w14:paraId="532AFECF" w14:textId="77777777" w:rsidR="006847CC" w:rsidRPr="00570580" w:rsidRDefault="006847CC" w:rsidP="00BE4FAB">
      <w:pPr>
        <w:rPr>
          <w:b/>
        </w:rPr>
      </w:pPr>
    </w:p>
    <w:p w14:paraId="337E3081" w14:textId="77777777" w:rsidR="00BE4FAB" w:rsidRPr="00570580" w:rsidRDefault="00BE4FAB" w:rsidP="00BE4FAB">
      <w:pPr>
        <w:numPr>
          <w:ilvl w:val="0"/>
          <w:numId w:val="11"/>
        </w:numPr>
      </w:pPr>
      <w:r w:rsidRPr="00570580">
        <w:t>Hold weekly progress review meetings with all the core project team.</w:t>
      </w:r>
    </w:p>
    <w:p w14:paraId="0B178E85" w14:textId="77777777" w:rsidR="00BE4FAB" w:rsidRPr="00570580" w:rsidRDefault="00BE4FAB" w:rsidP="00BE4FAB">
      <w:pPr>
        <w:numPr>
          <w:ilvl w:val="0"/>
          <w:numId w:val="11"/>
        </w:numPr>
      </w:pPr>
      <w:r w:rsidRPr="00570580">
        <w:t>Within one month develop a clear work breakdown structure, scope verification plan and project schedule.</w:t>
      </w:r>
    </w:p>
    <w:p w14:paraId="21C34D00" w14:textId="77777777" w:rsidR="00BE4FAB" w:rsidRPr="00570580" w:rsidRDefault="00BE4FAB" w:rsidP="00BE4FAB">
      <w:pPr>
        <w:numPr>
          <w:ilvl w:val="0"/>
          <w:numId w:val="11"/>
        </w:numPr>
      </w:pPr>
      <w:r w:rsidRPr="00570580">
        <w:t>Picking and setting up of Office, server and network hardware within 2 months.</w:t>
      </w:r>
    </w:p>
    <w:p w14:paraId="5C6DB3D1" w14:textId="77777777" w:rsidR="00BE4FAB" w:rsidRPr="00570580" w:rsidRDefault="00BE4FAB" w:rsidP="00BE4FAB">
      <w:pPr>
        <w:numPr>
          <w:ilvl w:val="0"/>
          <w:numId w:val="11"/>
        </w:numPr>
      </w:pPr>
      <w:r w:rsidRPr="00570580">
        <w:t>Purchase all required hardware within 3 months</w:t>
      </w:r>
    </w:p>
    <w:p w14:paraId="77984951" w14:textId="77777777" w:rsidR="00BE4FAB" w:rsidRPr="00570580" w:rsidRDefault="00BE4FAB" w:rsidP="00BE4FAB">
      <w:pPr>
        <w:numPr>
          <w:ilvl w:val="0"/>
          <w:numId w:val="11"/>
        </w:numPr>
      </w:pPr>
      <w:r w:rsidRPr="00570580">
        <w:t>New Employee Orientation to be completed for initial employees and 50 developers by month 6</w:t>
      </w:r>
    </w:p>
    <w:p w14:paraId="284193F3" w14:textId="77777777" w:rsidR="00BE4FAB" w:rsidRPr="00570580" w:rsidRDefault="00BE4FAB" w:rsidP="00BE4FAB">
      <w:pPr>
        <w:numPr>
          <w:ilvl w:val="0"/>
          <w:numId w:val="11"/>
        </w:numPr>
      </w:pPr>
      <w:r w:rsidRPr="00570580">
        <w:t>Conduct thorough software testing per approved test plans</w:t>
      </w:r>
    </w:p>
    <w:p w14:paraId="76D59DED" w14:textId="77777777" w:rsidR="00BE4FAB" w:rsidRPr="00570580" w:rsidRDefault="00BE4FAB" w:rsidP="00BE4FAB"/>
    <w:p w14:paraId="7C188654" w14:textId="77777777" w:rsidR="00BE4FAB" w:rsidRPr="00570580" w:rsidRDefault="00BE4FAB" w:rsidP="00BE4FAB">
      <w:pPr>
        <w:rPr>
          <w:b/>
        </w:rPr>
      </w:pPr>
      <w:r w:rsidRPr="00570580">
        <w:rPr>
          <w:b/>
        </w:rPr>
        <w:t>Roles and Responsibilities:</w:t>
      </w:r>
    </w:p>
    <w:p w14:paraId="53E640D2" w14:textId="77777777" w:rsidR="00BE4FAB" w:rsidRPr="00570580" w:rsidRDefault="00BE4FAB" w:rsidP="00BE4FAB">
      <w:pPr>
        <w:rPr>
          <w:sz w:val="32"/>
          <w:szCs w:val="32"/>
          <w:u w:val="single"/>
        </w:rPr>
      </w:pPr>
    </w:p>
    <w:tbl>
      <w:tblPr>
        <w:tblW w:w="0" w:type="auto"/>
        <w:tblInd w:w="60" w:type="dxa"/>
        <w:tblLook w:val="0000" w:firstRow="0" w:lastRow="0" w:firstColumn="0" w:lastColumn="0" w:noHBand="0" w:noVBand="0"/>
      </w:tblPr>
      <w:tblGrid>
        <w:gridCol w:w="2132"/>
        <w:gridCol w:w="1917"/>
        <w:gridCol w:w="1829"/>
        <w:gridCol w:w="3542"/>
      </w:tblGrid>
      <w:tr w:rsidR="00BE4FAB" w:rsidRPr="00570580" w14:paraId="62EBF395" w14:textId="77777777">
        <w:tc>
          <w:tcPr>
            <w:tcW w:w="246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3519F51" w14:textId="77777777" w:rsidR="00BE4FAB" w:rsidRPr="00570580" w:rsidRDefault="00BE4FAB" w:rsidP="00BE4FAB">
            <w:r w:rsidRPr="00570580">
              <w:t>Name</w:t>
            </w:r>
          </w:p>
        </w:tc>
        <w:tc>
          <w:tcPr>
            <w:tcW w:w="22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D59B6E6" w14:textId="77777777" w:rsidR="00BE4FAB" w:rsidRPr="00570580" w:rsidRDefault="00BE4FAB" w:rsidP="00BE4FAB">
            <w:r w:rsidRPr="00570580">
              <w:t>Role</w:t>
            </w:r>
          </w:p>
        </w:tc>
        <w:tc>
          <w:tcPr>
            <w:tcW w:w="211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5CA728A" w14:textId="77777777" w:rsidR="00BE4FAB" w:rsidRPr="00570580" w:rsidRDefault="00BE4FAB" w:rsidP="00BE4FAB">
            <w:r w:rsidRPr="00570580">
              <w:t>Position</w:t>
            </w:r>
          </w:p>
        </w:tc>
        <w:tc>
          <w:tcPr>
            <w:tcW w:w="387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29901EF" w14:textId="77777777" w:rsidR="00BE4FAB" w:rsidRPr="00570580" w:rsidRDefault="00BE4FAB" w:rsidP="00BE4FAB">
            <w:r w:rsidRPr="00570580">
              <w:t>Contact Information</w:t>
            </w:r>
          </w:p>
        </w:tc>
      </w:tr>
      <w:tr w:rsidR="00BE4FAB" w:rsidRPr="00570580" w14:paraId="5BFDDA76" w14:textId="77777777">
        <w:tc>
          <w:tcPr>
            <w:tcW w:w="246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0EC7918" w14:textId="77777777" w:rsidR="00BE4FAB" w:rsidRPr="00570580" w:rsidRDefault="00BE4FAB" w:rsidP="00BE4FAB">
            <w:proofErr w:type="spellStart"/>
            <w:r w:rsidRPr="00570580">
              <w:t>Vispi</w:t>
            </w:r>
            <w:proofErr w:type="spellEnd"/>
            <w:r w:rsidRPr="00570580">
              <w:t xml:space="preserve"> </w:t>
            </w:r>
            <w:proofErr w:type="spellStart"/>
            <w:r w:rsidRPr="00570580">
              <w:t>Shroff</w:t>
            </w:r>
            <w:proofErr w:type="spellEnd"/>
          </w:p>
        </w:tc>
        <w:tc>
          <w:tcPr>
            <w:tcW w:w="22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AEE38A7" w14:textId="77777777" w:rsidR="00BE4FAB" w:rsidRPr="00570580" w:rsidRDefault="00BE4FAB" w:rsidP="00BE4FAB">
            <w:r w:rsidRPr="00570580">
              <w:t>Sponsor</w:t>
            </w:r>
          </w:p>
        </w:tc>
        <w:tc>
          <w:tcPr>
            <w:tcW w:w="211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0003B95" w14:textId="77777777" w:rsidR="00BE4FAB" w:rsidRPr="00570580" w:rsidRDefault="00BE4FAB" w:rsidP="00BE4FAB">
            <w:r w:rsidRPr="00570580">
              <w:t>CEO</w:t>
            </w:r>
          </w:p>
        </w:tc>
        <w:tc>
          <w:tcPr>
            <w:tcW w:w="387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3FA7F99" w14:textId="77777777" w:rsidR="00BE4FAB" w:rsidRPr="00570580" w:rsidRDefault="00BE4FAB" w:rsidP="00BE4FAB">
            <w:r w:rsidRPr="00570580">
              <w:t>Vispi.Shroff@lero.ie</w:t>
            </w:r>
          </w:p>
        </w:tc>
      </w:tr>
      <w:tr w:rsidR="00BE4FAB" w:rsidRPr="00570580" w14:paraId="47826BD0" w14:textId="77777777">
        <w:tc>
          <w:tcPr>
            <w:tcW w:w="246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4B2CC3E" w14:textId="77777777" w:rsidR="00BE4FAB" w:rsidRPr="00570580" w:rsidRDefault="00BE4FAB" w:rsidP="00BE4FAB">
            <w:proofErr w:type="spellStart"/>
            <w:r w:rsidRPr="00570580">
              <w:t>Yerenca</w:t>
            </w:r>
            <w:proofErr w:type="spellEnd"/>
            <w:r w:rsidRPr="00570580">
              <w:t xml:space="preserve"> Fernandez</w:t>
            </w:r>
          </w:p>
        </w:tc>
        <w:tc>
          <w:tcPr>
            <w:tcW w:w="22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A52252A" w14:textId="77777777" w:rsidR="00BE4FAB" w:rsidRPr="00570580" w:rsidRDefault="00BE4FAB" w:rsidP="00BE4FAB">
            <w:r w:rsidRPr="00570580">
              <w:t>Team Member</w:t>
            </w:r>
          </w:p>
        </w:tc>
        <w:tc>
          <w:tcPr>
            <w:tcW w:w="211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C689067" w14:textId="77777777" w:rsidR="00BE4FAB" w:rsidRPr="00570580" w:rsidRDefault="00BE4FAB" w:rsidP="00BE4FAB">
            <w:r w:rsidRPr="00570580">
              <w:t>Project Manager</w:t>
            </w:r>
          </w:p>
        </w:tc>
        <w:tc>
          <w:tcPr>
            <w:tcW w:w="387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2789895" w14:textId="77777777" w:rsidR="00BE4FAB" w:rsidRPr="00570580" w:rsidRDefault="00BE4FAB" w:rsidP="00BE4FAB">
            <w:proofErr w:type="gramStart"/>
            <w:r w:rsidRPr="00570580">
              <w:t>dmz.oneill@gmail.com</w:t>
            </w:r>
            <w:proofErr w:type="gramEnd"/>
          </w:p>
        </w:tc>
      </w:tr>
      <w:tr w:rsidR="00BE4FAB" w:rsidRPr="00570580" w14:paraId="17F54832" w14:textId="77777777">
        <w:tc>
          <w:tcPr>
            <w:tcW w:w="246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16EE2AD" w14:textId="77777777" w:rsidR="00BE4FAB" w:rsidRPr="00570580" w:rsidRDefault="00BE4FAB" w:rsidP="00BE4FAB">
            <w:r w:rsidRPr="00570580">
              <w:t>Alan Casey</w:t>
            </w:r>
          </w:p>
        </w:tc>
        <w:tc>
          <w:tcPr>
            <w:tcW w:w="22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5FAF810" w14:textId="77777777" w:rsidR="00BE4FAB" w:rsidRPr="00570580" w:rsidRDefault="00BE4FAB" w:rsidP="00BE4FAB">
            <w:r w:rsidRPr="00570580">
              <w:t>Team Member</w:t>
            </w:r>
          </w:p>
        </w:tc>
        <w:tc>
          <w:tcPr>
            <w:tcW w:w="211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80B6956" w14:textId="77777777" w:rsidR="00BE4FAB" w:rsidRPr="00570580" w:rsidRDefault="00BE4FAB" w:rsidP="00BE4FAB">
            <w:r w:rsidRPr="00570580">
              <w:t>Team Lead</w:t>
            </w:r>
          </w:p>
        </w:tc>
        <w:tc>
          <w:tcPr>
            <w:tcW w:w="387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8D4D4D1" w14:textId="77777777" w:rsidR="00BE4FAB" w:rsidRPr="00570580" w:rsidRDefault="00BE4FAB" w:rsidP="00BE4FAB">
            <w:r w:rsidRPr="00570580">
              <w:t>alancasey20@gmail.com</w:t>
            </w:r>
          </w:p>
        </w:tc>
      </w:tr>
      <w:tr w:rsidR="00BE4FAB" w:rsidRPr="00570580" w14:paraId="0E7F2854" w14:textId="77777777">
        <w:tc>
          <w:tcPr>
            <w:tcW w:w="246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7DF59CA" w14:textId="77777777" w:rsidR="00BE4FAB" w:rsidRPr="00570580" w:rsidRDefault="00BE4FAB" w:rsidP="00BE4FAB">
            <w:r w:rsidRPr="00570580">
              <w:t>David O'Neill</w:t>
            </w:r>
          </w:p>
        </w:tc>
        <w:tc>
          <w:tcPr>
            <w:tcW w:w="22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E8479FF" w14:textId="77777777" w:rsidR="00BE4FAB" w:rsidRPr="00570580" w:rsidRDefault="00BE4FAB" w:rsidP="00BE4FAB">
            <w:r w:rsidRPr="00570580">
              <w:t>Team Member</w:t>
            </w:r>
          </w:p>
        </w:tc>
        <w:tc>
          <w:tcPr>
            <w:tcW w:w="211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B48D66D" w14:textId="77777777" w:rsidR="00BE4FAB" w:rsidRPr="00570580" w:rsidRDefault="00BE4FAB" w:rsidP="00BE4FAB">
            <w:r w:rsidRPr="00570580">
              <w:t>Team Member</w:t>
            </w:r>
          </w:p>
        </w:tc>
        <w:tc>
          <w:tcPr>
            <w:tcW w:w="387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456BC36" w14:textId="77777777" w:rsidR="00BE4FAB" w:rsidRPr="00570580" w:rsidRDefault="00BE4FAB" w:rsidP="00BE4FAB">
            <w:r w:rsidRPr="00570580">
              <w:t>yerenka@gmail.com</w:t>
            </w:r>
          </w:p>
        </w:tc>
      </w:tr>
      <w:tr w:rsidR="00BE4FAB" w:rsidRPr="00570580" w14:paraId="742A12B4" w14:textId="77777777">
        <w:tc>
          <w:tcPr>
            <w:tcW w:w="246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F3AE7A5" w14:textId="77777777" w:rsidR="00BE4FAB" w:rsidRPr="00570580" w:rsidRDefault="00BE4FAB" w:rsidP="00BE4FAB">
            <w:r w:rsidRPr="00570580">
              <w:t>Jun He</w:t>
            </w:r>
          </w:p>
        </w:tc>
        <w:tc>
          <w:tcPr>
            <w:tcW w:w="22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1D58992" w14:textId="77777777" w:rsidR="00BE4FAB" w:rsidRPr="00570580" w:rsidRDefault="00BE4FAB" w:rsidP="00BE4FAB">
            <w:r w:rsidRPr="00570580">
              <w:t>Team Member</w:t>
            </w:r>
          </w:p>
        </w:tc>
        <w:tc>
          <w:tcPr>
            <w:tcW w:w="211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80B7DB5" w14:textId="77777777" w:rsidR="00BE4FAB" w:rsidRPr="00570580" w:rsidRDefault="00BE4FAB" w:rsidP="00BE4FAB">
            <w:r w:rsidRPr="00570580">
              <w:t>Team Member</w:t>
            </w:r>
          </w:p>
        </w:tc>
        <w:tc>
          <w:tcPr>
            <w:tcW w:w="387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BE25029" w14:textId="77777777" w:rsidR="00BE4FAB" w:rsidRPr="00570580" w:rsidRDefault="00BE4FAB" w:rsidP="00BE4FAB">
            <w:r w:rsidRPr="00570580">
              <w:t>ilovefjjq@gmail.com</w:t>
            </w:r>
          </w:p>
        </w:tc>
      </w:tr>
      <w:tr w:rsidR="00BE4FAB" w:rsidRPr="00570580" w14:paraId="0B5DD34D" w14:textId="77777777">
        <w:tc>
          <w:tcPr>
            <w:tcW w:w="246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D1C6D1E" w14:textId="77777777" w:rsidR="00BE4FAB" w:rsidRPr="00570580" w:rsidRDefault="00BE4FAB" w:rsidP="00BE4FAB">
            <w:proofErr w:type="spellStart"/>
            <w:r w:rsidRPr="00570580">
              <w:t>Eoin</w:t>
            </w:r>
            <w:proofErr w:type="spellEnd"/>
            <w:r w:rsidRPr="00570580">
              <w:t xml:space="preserve"> Murphy</w:t>
            </w:r>
          </w:p>
        </w:tc>
        <w:tc>
          <w:tcPr>
            <w:tcW w:w="225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692D6C4" w14:textId="77777777" w:rsidR="00BE4FAB" w:rsidRPr="00570580" w:rsidRDefault="00BE4FAB" w:rsidP="00BE4FAB">
            <w:r w:rsidRPr="00570580">
              <w:t>Team Member</w:t>
            </w:r>
          </w:p>
        </w:tc>
        <w:tc>
          <w:tcPr>
            <w:tcW w:w="211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A45DFE4" w14:textId="77777777" w:rsidR="00BE4FAB" w:rsidRPr="00570580" w:rsidRDefault="00BE4FAB" w:rsidP="00BE4FAB">
            <w:r w:rsidRPr="00570580">
              <w:t>Team Member</w:t>
            </w:r>
          </w:p>
        </w:tc>
        <w:tc>
          <w:tcPr>
            <w:tcW w:w="387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5AAFAA2" w14:textId="77777777" w:rsidR="00BE4FAB" w:rsidRPr="00570580" w:rsidRDefault="00BE4FAB" w:rsidP="00BE4FAB"/>
        </w:tc>
      </w:tr>
    </w:tbl>
    <w:p w14:paraId="297FD829" w14:textId="77777777" w:rsidR="00BE4FAB" w:rsidRPr="00570580" w:rsidRDefault="00BE4FAB" w:rsidP="00BE4FAB"/>
    <w:p w14:paraId="289476A9" w14:textId="77777777" w:rsidR="00BE4FAB" w:rsidRPr="00570580" w:rsidRDefault="00BE4FAB" w:rsidP="00BE4FAB"/>
    <w:p w14:paraId="6298FC19" w14:textId="77777777" w:rsidR="00BE4FAB" w:rsidRPr="00570580" w:rsidRDefault="00BE4FAB" w:rsidP="00BE4FAB">
      <w:pPr>
        <w:rPr>
          <w:sz w:val="14"/>
          <w:szCs w:val="14"/>
        </w:rPr>
      </w:pPr>
      <w:r w:rsidRPr="00570580">
        <w:rPr>
          <w:sz w:val="14"/>
          <w:szCs w:val="14"/>
        </w:rPr>
        <w:tab/>
      </w:r>
    </w:p>
    <w:p w14:paraId="220C2898" w14:textId="77777777" w:rsidR="00BE4FAB" w:rsidRPr="00570580" w:rsidRDefault="00BE4FAB" w:rsidP="00BE4FAB">
      <w:pPr>
        <w:rPr>
          <w:sz w:val="14"/>
          <w:szCs w:val="14"/>
        </w:rPr>
      </w:pPr>
      <w:r w:rsidRPr="00570580">
        <w:rPr>
          <w:sz w:val="14"/>
          <w:szCs w:val="14"/>
        </w:rPr>
        <w:tab/>
      </w:r>
      <w:r w:rsidRPr="00570580">
        <w:rPr>
          <w:sz w:val="14"/>
          <w:szCs w:val="14"/>
        </w:rPr>
        <w:tab/>
      </w:r>
      <w:r w:rsidRPr="00570580">
        <w:rPr>
          <w:sz w:val="14"/>
          <w:szCs w:val="14"/>
        </w:rPr>
        <w:tab/>
      </w:r>
      <w:r w:rsidRPr="00570580">
        <w:rPr>
          <w:sz w:val="14"/>
          <w:szCs w:val="14"/>
        </w:rPr>
        <w:tab/>
      </w:r>
      <w:r w:rsidRPr="00570580">
        <w:rPr>
          <w:sz w:val="14"/>
          <w:szCs w:val="14"/>
        </w:rPr>
        <w:tab/>
      </w:r>
    </w:p>
    <w:p w14:paraId="477E1D12" w14:textId="77777777" w:rsidR="00BE4FAB" w:rsidRPr="00570580" w:rsidRDefault="00BE4FAB" w:rsidP="00BE4FAB">
      <w:pPr>
        <w:rPr>
          <w:b/>
        </w:rPr>
      </w:pPr>
      <w:r w:rsidRPr="00570580">
        <w:rPr>
          <w:b/>
        </w:rPr>
        <w:t>Sign Off:</w:t>
      </w:r>
    </w:p>
    <w:p w14:paraId="4C2E0AD0" w14:textId="77777777" w:rsidR="00BE4FAB" w:rsidRPr="00570580" w:rsidRDefault="00BE4FAB" w:rsidP="00BE4FAB"/>
    <w:p w14:paraId="1D61AE26" w14:textId="77777777" w:rsidR="00BE4FAB" w:rsidRPr="00570580" w:rsidRDefault="00BE4FAB" w:rsidP="00BE4FAB"/>
    <w:p w14:paraId="4762A073" w14:textId="77777777" w:rsidR="00BE4FAB" w:rsidRPr="00570580" w:rsidRDefault="00BE4FAB" w:rsidP="00BE4FAB"/>
    <w:p w14:paraId="2DB241E8" w14:textId="77777777" w:rsidR="00BE4FAB" w:rsidRPr="00570580" w:rsidRDefault="00BE4FAB" w:rsidP="00BE4FAB"/>
    <w:p w14:paraId="2A972ADD" w14:textId="77777777" w:rsidR="00BE4FAB" w:rsidRPr="00570580" w:rsidRDefault="00BE4FAB" w:rsidP="00BE4FAB"/>
    <w:p w14:paraId="04542200" w14:textId="77777777" w:rsidR="00BE4FAB" w:rsidRPr="00570580" w:rsidRDefault="00BE4FAB" w:rsidP="00BE4FAB"/>
    <w:p w14:paraId="2AA918F1" w14:textId="77777777" w:rsidR="00BE4FAB" w:rsidRPr="00570580" w:rsidRDefault="00BE4FAB" w:rsidP="00BE4FAB">
      <w:pPr>
        <w:rPr>
          <w:b/>
        </w:rPr>
      </w:pPr>
      <w:r w:rsidRPr="00570580">
        <w:rPr>
          <w:b/>
        </w:rPr>
        <w:t>Comments:</w:t>
      </w:r>
    </w:p>
    <w:p w14:paraId="342E9F35" w14:textId="77777777" w:rsidR="00BE4FAB" w:rsidRPr="00570580" w:rsidRDefault="00BE4FAB" w:rsidP="00BE4FAB"/>
    <w:p w14:paraId="7B9E7CEE" w14:textId="77777777" w:rsidR="00BE4FAB" w:rsidRPr="00570580" w:rsidRDefault="00BE4FAB" w:rsidP="00BE4FAB"/>
    <w:p w14:paraId="0A2BBE03" w14:textId="77777777" w:rsidR="00BE4FAB" w:rsidRPr="00570580" w:rsidRDefault="00BE4FAB">
      <w:pPr>
        <w:spacing w:line="240" w:lineRule="auto"/>
        <w:rPr>
          <w:b/>
          <w:bCs/>
          <w:sz w:val="24"/>
          <w:szCs w:val="24"/>
        </w:rPr>
      </w:pPr>
    </w:p>
    <w:p w14:paraId="4B251CD5" w14:textId="77777777" w:rsidR="00BE4FAB" w:rsidRPr="00570580" w:rsidRDefault="00BE4FAB">
      <w:pPr>
        <w:spacing w:line="240" w:lineRule="auto"/>
        <w:rPr>
          <w:sz w:val="24"/>
          <w:szCs w:val="24"/>
        </w:rPr>
      </w:pPr>
    </w:p>
    <w:p w14:paraId="69CFE381" w14:textId="77777777" w:rsidR="00BE4FAB" w:rsidRPr="00570580" w:rsidRDefault="00BE4FAB" w:rsidP="00BE4FAB">
      <w:pPr>
        <w:pStyle w:val="Heading1"/>
      </w:pPr>
    </w:p>
    <w:p w14:paraId="6757BAAE" w14:textId="77777777" w:rsidR="00BE4FAB" w:rsidRPr="006847CC" w:rsidRDefault="00BE4FAB" w:rsidP="006847CC">
      <w:pPr>
        <w:pStyle w:val="Heading1"/>
      </w:pPr>
      <w:bookmarkStart w:id="16" w:name="_Toc183176020"/>
      <w:bookmarkStart w:id="17" w:name="_Toc183177731"/>
      <w:bookmarkStart w:id="18" w:name="_Toc183178277"/>
      <w:r w:rsidRPr="00570580">
        <w:t>Project Work Breakdown Structure</w:t>
      </w:r>
      <w:bookmarkEnd w:id="16"/>
      <w:bookmarkEnd w:id="17"/>
      <w:bookmarkEnd w:id="18"/>
    </w:p>
    <w:p w14:paraId="2BA197DA" w14:textId="77777777" w:rsidR="00BE4FAB" w:rsidRPr="006847CC" w:rsidRDefault="00BE4FAB" w:rsidP="006847CC">
      <w:pPr>
        <w:pStyle w:val="Heading2"/>
      </w:pPr>
      <w:bookmarkStart w:id="19" w:name="_Toc183176021"/>
      <w:bookmarkStart w:id="20" w:name="_Toc183177732"/>
      <w:bookmarkStart w:id="21" w:name="_Toc183178278"/>
      <w:r w:rsidRPr="006847CC">
        <w:t>Introduction</w:t>
      </w:r>
      <w:bookmarkEnd w:id="19"/>
      <w:bookmarkEnd w:id="20"/>
      <w:bookmarkEnd w:id="21"/>
      <w:r w:rsidRPr="006847CC">
        <w:t xml:space="preserve"> </w:t>
      </w:r>
    </w:p>
    <w:p w14:paraId="714B5C96" w14:textId="77777777" w:rsidR="00BE4FAB" w:rsidRPr="006847CC" w:rsidRDefault="00BE4FAB" w:rsidP="006847CC">
      <w:r w:rsidRPr="00570580">
        <w:t xml:space="preserve">A work breakdown structure (WBS) is a deliverable-oriented grouping of the work involved in a project that defines the total scope of the project.  Because most projects involve many people and many different deliverables, it is important to organise and divide the work into logical parts based on how the work will be performed.  The WBS is a foundation document in project management because it provides the basis for planning </w:t>
      </w:r>
      <w:proofErr w:type="gramStart"/>
      <w:r w:rsidRPr="00570580">
        <w:t>and  managing</w:t>
      </w:r>
      <w:proofErr w:type="gramEnd"/>
      <w:r w:rsidRPr="00570580">
        <w:t xml:space="preserve"> project schedules, costs, resources and changes.</w:t>
      </w:r>
    </w:p>
    <w:p w14:paraId="732BD0E3" w14:textId="77777777" w:rsidR="00BE4FAB" w:rsidRPr="006847CC" w:rsidRDefault="00BE4FAB" w:rsidP="006847CC">
      <w:pPr>
        <w:pStyle w:val="Heading2"/>
      </w:pPr>
      <w:bookmarkStart w:id="22" w:name="h.2ptzjlrm1prr"/>
      <w:bookmarkStart w:id="23" w:name="_Toc183175501"/>
      <w:bookmarkStart w:id="24" w:name="_Toc183176022"/>
      <w:bookmarkStart w:id="25" w:name="_Toc183177733"/>
      <w:bookmarkStart w:id="26" w:name="_Toc183178279"/>
      <w:bookmarkEnd w:id="22"/>
      <w:r w:rsidRPr="006847CC">
        <w:t>Work Breakdown Structure</w:t>
      </w:r>
      <w:bookmarkEnd w:id="23"/>
      <w:bookmarkEnd w:id="24"/>
      <w:bookmarkEnd w:id="25"/>
      <w:bookmarkEnd w:id="26"/>
    </w:p>
    <w:p w14:paraId="72F991F8" w14:textId="77777777" w:rsidR="00BE4FAB" w:rsidRPr="00570580" w:rsidRDefault="00BE4FAB">
      <w:pPr>
        <w:spacing w:line="240" w:lineRule="auto"/>
      </w:pPr>
    </w:p>
    <w:tbl>
      <w:tblPr>
        <w:tblW w:w="0" w:type="auto"/>
        <w:tblInd w:w="60" w:type="dxa"/>
        <w:tblLook w:val="0000" w:firstRow="0" w:lastRow="0" w:firstColumn="0" w:lastColumn="0" w:noHBand="0" w:noVBand="0"/>
      </w:tblPr>
      <w:tblGrid>
        <w:gridCol w:w="2433"/>
        <w:gridCol w:w="2103"/>
        <w:gridCol w:w="4884"/>
      </w:tblGrid>
      <w:tr w:rsidR="006847CC" w:rsidRPr="00570580" w14:paraId="5EBECBFB"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B61BA85" w14:textId="77777777" w:rsidR="00BE4FAB" w:rsidRPr="00570580" w:rsidRDefault="00BE4FAB">
            <w:pPr>
              <w:spacing w:line="240" w:lineRule="auto"/>
            </w:pPr>
            <w:r w:rsidRPr="00570580">
              <w:rPr>
                <w:sz w:val="20"/>
                <w:szCs w:val="20"/>
              </w:rPr>
              <w:t>Level 1</w:t>
            </w: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F3D8205" w14:textId="77777777" w:rsidR="00BE4FAB" w:rsidRPr="00570580" w:rsidRDefault="00BE4FAB">
            <w:pPr>
              <w:spacing w:line="240" w:lineRule="auto"/>
            </w:pPr>
            <w:r w:rsidRPr="00570580">
              <w:rPr>
                <w:sz w:val="20"/>
                <w:szCs w:val="20"/>
              </w:rPr>
              <w:t>Level 2</w:t>
            </w: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5B1BD7B" w14:textId="77777777" w:rsidR="00BE4FAB" w:rsidRPr="00570580" w:rsidRDefault="00BE4FAB">
            <w:pPr>
              <w:spacing w:line="240" w:lineRule="auto"/>
            </w:pPr>
            <w:r w:rsidRPr="00570580">
              <w:rPr>
                <w:sz w:val="20"/>
                <w:szCs w:val="20"/>
              </w:rPr>
              <w:t>Level 3</w:t>
            </w:r>
          </w:p>
        </w:tc>
      </w:tr>
      <w:tr w:rsidR="006847CC" w:rsidRPr="00570580" w14:paraId="585EEB3A"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8A45425" w14:textId="77777777" w:rsidR="00BE4FAB" w:rsidRPr="00570580" w:rsidRDefault="00BE4FAB">
            <w:pPr>
              <w:spacing w:line="240" w:lineRule="auto"/>
            </w:pPr>
            <w:r w:rsidRPr="00570580">
              <w:rPr>
                <w:sz w:val="20"/>
                <w:szCs w:val="20"/>
              </w:rPr>
              <w:t xml:space="preserve">1. Opening a new branch of </w:t>
            </w:r>
            <w:proofErr w:type="spellStart"/>
            <w:r w:rsidRPr="00570580">
              <w:rPr>
                <w:sz w:val="20"/>
                <w:szCs w:val="20"/>
              </w:rPr>
              <w:t>MegaGlobalCorpSuperInc</w:t>
            </w:r>
            <w:proofErr w:type="spellEnd"/>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33CE1DD" w14:textId="77777777" w:rsidR="00BE4FAB" w:rsidRPr="00570580" w:rsidRDefault="00BE4FAB">
            <w:pPr>
              <w:spacing w:line="240" w:lineRule="auto"/>
            </w:pPr>
            <w:r w:rsidRPr="00570580">
              <w:rPr>
                <w:sz w:val="20"/>
                <w:szCs w:val="20"/>
              </w:rPr>
              <w:t>1.1 Initiation and Planning</w:t>
            </w: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1B1ADA2" w14:textId="77777777" w:rsidR="00BE4FAB" w:rsidRPr="00570580" w:rsidRDefault="00BE4FAB">
            <w:pPr>
              <w:spacing w:line="240" w:lineRule="auto"/>
            </w:pPr>
            <w:r w:rsidRPr="00570580">
              <w:rPr>
                <w:sz w:val="20"/>
                <w:szCs w:val="20"/>
              </w:rPr>
              <w:t>1.1.1. Develop a Project Charter</w:t>
            </w:r>
          </w:p>
        </w:tc>
      </w:tr>
      <w:tr w:rsidR="006847CC" w:rsidRPr="00570580" w14:paraId="23B20110"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C7305EF"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3B770F2"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F74ECEC" w14:textId="77777777" w:rsidR="00BE4FAB" w:rsidRPr="00570580" w:rsidRDefault="00BE4FAB">
            <w:pPr>
              <w:spacing w:line="240" w:lineRule="auto"/>
            </w:pPr>
            <w:r w:rsidRPr="00570580">
              <w:rPr>
                <w:sz w:val="20"/>
                <w:szCs w:val="20"/>
              </w:rPr>
              <w:t>1.1.2. Submit Project Charter</w:t>
            </w:r>
          </w:p>
        </w:tc>
      </w:tr>
      <w:tr w:rsidR="006847CC" w:rsidRPr="00570580" w14:paraId="0A969D01"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EDF88CB"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08FC69C"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6C33A0C" w14:textId="77777777" w:rsidR="00BE4FAB" w:rsidRPr="00570580" w:rsidRDefault="00BE4FAB">
            <w:pPr>
              <w:spacing w:line="240" w:lineRule="auto"/>
            </w:pPr>
            <w:r w:rsidRPr="00570580">
              <w:rPr>
                <w:sz w:val="20"/>
                <w:szCs w:val="20"/>
              </w:rPr>
              <w:t>1.1.3. Develop Project Plan</w:t>
            </w:r>
          </w:p>
        </w:tc>
      </w:tr>
      <w:tr w:rsidR="006847CC" w:rsidRPr="00570580" w14:paraId="6B4BD276"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F11DD25"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B5DAD9A"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3D9F2FE" w14:textId="77777777" w:rsidR="00BE4FAB" w:rsidRPr="00570580" w:rsidRDefault="00BE4FAB">
            <w:pPr>
              <w:spacing w:line="240" w:lineRule="auto"/>
            </w:pPr>
            <w:r w:rsidRPr="00570580">
              <w:rPr>
                <w:sz w:val="20"/>
                <w:szCs w:val="20"/>
              </w:rPr>
              <w:t>1.1.4. Submit Project Plan</w:t>
            </w:r>
          </w:p>
        </w:tc>
      </w:tr>
      <w:tr w:rsidR="006847CC" w:rsidRPr="00570580" w14:paraId="73E1A341"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6D5F10D"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88D670C"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3B723B5" w14:textId="77777777" w:rsidR="00BE4FAB" w:rsidRPr="00570580" w:rsidRDefault="00BE4FAB">
            <w:pPr>
              <w:spacing w:line="240" w:lineRule="auto"/>
            </w:pPr>
            <w:r w:rsidRPr="00570580">
              <w:rPr>
                <w:sz w:val="20"/>
                <w:szCs w:val="20"/>
              </w:rPr>
              <w:t>1.1.5. Milestone Project Plan approved</w:t>
            </w:r>
          </w:p>
        </w:tc>
      </w:tr>
      <w:tr w:rsidR="006847CC" w:rsidRPr="00570580" w14:paraId="0CCCE343"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240DFE9"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DDACBAD" w14:textId="77777777" w:rsidR="00BE4FAB" w:rsidRPr="00570580" w:rsidRDefault="00BE4FAB">
            <w:pPr>
              <w:spacing w:line="240" w:lineRule="auto"/>
            </w:pPr>
            <w:r w:rsidRPr="00570580">
              <w:rPr>
                <w:sz w:val="20"/>
                <w:szCs w:val="20"/>
              </w:rPr>
              <w:t>1.2 Site Preparation</w:t>
            </w: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DC4AA7A" w14:textId="77777777" w:rsidR="00BE4FAB" w:rsidRPr="00570580" w:rsidRDefault="00BE4FAB">
            <w:pPr>
              <w:spacing w:line="240" w:lineRule="auto"/>
            </w:pPr>
            <w:r w:rsidRPr="00570580">
              <w:rPr>
                <w:sz w:val="20"/>
                <w:szCs w:val="20"/>
              </w:rPr>
              <w:t>1.2.1 Evaluation and Choosing of an office</w:t>
            </w:r>
          </w:p>
        </w:tc>
      </w:tr>
      <w:tr w:rsidR="006847CC" w:rsidRPr="00570580" w14:paraId="257CFABF"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B374C1F"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36FFF62"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AA4F5F7" w14:textId="77777777" w:rsidR="00BE4FAB" w:rsidRPr="00570580" w:rsidRDefault="00BE4FAB">
            <w:pPr>
              <w:spacing w:line="240" w:lineRule="auto"/>
            </w:pPr>
            <w:r w:rsidRPr="00570580">
              <w:rPr>
                <w:sz w:val="20"/>
                <w:szCs w:val="20"/>
              </w:rPr>
              <w:t>1.2.2 Acquisition of Office furnishings</w:t>
            </w:r>
          </w:p>
        </w:tc>
      </w:tr>
      <w:tr w:rsidR="006847CC" w:rsidRPr="00570580" w14:paraId="039B64D8"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6AC2829"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58D7E44"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031DA95" w14:textId="77777777" w:rsidR="00BE4FAB" w:rsidRPr="00570580" w:rsidRDefault="00BE4FAB">
            <w:pPr>
              <w:spacing w:line="240" w:lineRule="auto"/>
            </w:pPr>
            <w:r w:rsidRPr="00570580">
              <w:rPr>
                <w:sz w:val="20"/>
                <w:szCs w:val="20"/>
              </w:rPr>
              <w:t>1.2.3 Gather Hardware Requirements</w:t>
            </w:r>
          </w:p>
        </w:tc>
      </w:tr>
      <w:tr w:rsidR="006847CC" w:rsidRPr="00570580" w14:paraId="7FA6DEE4"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B78565B"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295E17C"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AF838C6" w14:textId="77777777" w:rsidR="00BE4FAB" w:rsidRPr="00570580" w:rsidRDefault="00BE4FAB">
            <w:pPr>
              <w:spacing w:line="240" w:lineRule="auto"/>
            </w:pPr>
            <w:r w:rsidRPr="00570580">
              <w:rPr>
                <w:sz w:val="20"/>
                <w:szCs w:val="20"/>
              </w:rPr>
              <w:t>1.2.4 Acquisition of Necessary Hardware</w:t>
            </w:r>
          </w:p>
        </w:tc>
      </w:tr>
      <w:tr w:rsidR="006847CC" w:rsidRPr="00570580" w14:paraId="5F9CA7F4"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FC1BE4C"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6AE51FD" w14:textId="77777777" w:rsidR="00BE4FAB" w:rsidRPr="00570580" w:rsidRDefault="00BE4FAB">
            <w:pPr>
              <w:spacing w:line="240" w:lineRule="auto"/>
            </w:pPr>
            <w:r w:rsidRPr="00570580">
              <w:rPr>
                <w:sz w:val="20"/>
                <w:szCs w:val="20"/>
              </w:rPr>
              <w:t>1.3 Hiring of Staff</w:t>
            </w: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88C0B5C" w14:textId="77777777" w:rsidR="00BE4FAB" w:rsidRPr="00570580" w:rsidRDefault="00BE4FAB">
            <w:pPr>
              <w:spacing w:line="240" w:lineRule="auto"/>
            </w:pPr>
            <w:r w:rsidRPr="00570580">
              <w:rPr>
                <w:sz w:val="20"/>
                <w:szCs w:val="20"/>
              </w:rPr>
              <w:t>1.3.1 Create List of Potential Employees</w:t>
            </w:r>
          </w:p>
        </w:tc>
      </w:tr>
      <w:tr w:rsidR="006847CC" w:rsidRPr="00570580" w14:paraId="5E1DAC70"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7E42C30"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77FDA2C"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EE18E51" w14:textId="77777777" w:rsidR="00BE4FAB" w:rsidRPr="00570580" w:rsidRDefault="00BE4FAB">
            <w:pPr>
              <w:spacing w:line="240" w:lineRule="auto"/>
            </w:pPr>
            <w:r w:rsidRPr="00570580">
              <w:rPr>
                <w:sz w:val="20"/>
                <w:szCs w:val="20"/>
              </w:rPr>
              <w:t>1.3.2 Interviewing of Potential Employees</w:t>
            </w:r>
          </w:p>
        </w:tc>
      </w:tr>
      <w:tr w:rsidR="006847CC" w:rsidRPr="00570580" w14:paraId="7DA0E166"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36D3DFF"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0F03C67"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B49E9F3" w14:textId="77777777" w:rsidR="00BE4FAB" w:rsidRPr="00570580" w:rsidRDefault="00BE4FAB">
            <w:pPr>
              <w:spacing w:line="240" w:lineRule="auto"/>
            </w:pPr>
            <w:r w:rsidRPr="00570580">
              <w:rPr>
                <w:sz w:val="20"/>
                <w:szCs w:val="20"/>
              </w:rPr>
              <w:t>1.3.3 30 developers by month 4</w:t>
            </w:r>
          </w:p>
        </w:tc>
      </w:tr>
      <w:tr w:rsidR="006847CC" w:rsidRPr="00570580" w14:paraId="2632C14C"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FF3EE65"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C0D5CF3"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7B3C253" w14:textId="77777777" w:rsidR="00BE4FAB" w:rsidRPr="00570580" w:rsidRDefault="00BE4FAB">
            <w:pPr>
              <w:spacing w:line="240" w:lineRule="auto"/>
            </w:pPr>
            <w:r w:rsidRPr="00570580">
              <w:rPr>
                <w:sz w:val="20"/>
                <w:szCs w:val="20"/>
              </w:rPr>
              <w:t>1.3.4 New Employee Orientation for initial developers</w:t>
            </w:r>
          </w:p>
        </w:tc>
      </w:tr>
      <w:tr w:rsidR="006847CC" w:rsidRPr="00570580" w14:paraId="1CC339C9"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42E3D9B"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CFE113C"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9E83843" w14:textId="77777777" w:rsidR="00BE4FAB" w:rsidRPr="00570580" w:rsidRDefault="00BE4FAB">
            <w:pPr>
              <w:spacing w:line="240" w:lineRule="auto"/>
            </w:pPr>
            <w:r w:rsidRPr="00570580">
              <w:rPr>
                <w:sz w:val="20"/>
                <w:szCs w:val="20"/>
              </w:rPr>
              <w:t>1.3.5 40 developers by month 5</w:t>
            </w:r>
          </w:p>
        </w:tc>
      </w:tr>
      <w:tr w:rsidR="006847CC" w:rsidRPr="00570580" w14:paraId="41940672"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88C8686"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211867E"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5615203" w14:textId="77777777" w:rsidR="00BE4FAB" w:rsidRPr="00570580" w:rsidRDefault="00BE4FAB">
            <w:pPr>
              <w:spacing w:line="240" w:lineRule="auto"/>
            </w:pPr>
            <w:r w:rsidRPr="00570580">
              <w:rPr>
                <w:sz w:val="20"/>
                <w:szCs w:val="20"/>
              </w:rPr>
              <w:t>1.3.6. New Employee Orientation for additional developers</w:t>
            </w:r>
          </w:p>
        </w:tc>
      </w:tr>
      <w:tr w:rsidR="006847CC" w:rsidRPr="00570580" w14:paraId="31FBB3D3"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6C81695"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51743CC"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890B1A5" w14:textId="77777777" w:rsidR="00BE4FAB" w:rsidRPr="00570580" w:rsidRDefault="00BE4FAB">
            <w:pPr>
              <w:spacing w:line="240" w:lineRule="auto"/>
            </w:pPr>
            <w:r w:rsidRPr="00570580">
              <w:rPr>
                <w:sz w:val="20"/>
                <w:szCs w:val="20"/>
              </w:rPr>
              <w:t>1.3.7. Milestone: 50 developers by month 6</w:t>
            </w:r>
          </w:p>
        </w:tc>
      </w:tr>
      <w:tr w:rsidR="006847CC" w:rsidRPr="00570580" w14:paraId="7A6E8494"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02E77ED"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1BB8382"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1B0E5DA" w14:textId="77777777" w:rsidR="00BE4FAB" w:rsidRPr="00570580" w:rsidRDefault="00BE4FAB">
            <w:pPr>
              <w:spacing w:line="240" w:lineRule="auto"/>
            </w:pPr>
            <w:r w:rsidRPr="00570580">
              <w:rPr>
                <w:sz w:val="20"/>
                <w:szCs w:val="20"/>
              </w:rPr>
              <w:t>1.3.8. New Employee Orientation for additional developers</w:t>
            </w:r>
          </w:p>
        </w:tc>
      </w:tr>
      <w:tr w:rsidR="006847CC" w:rsidRPr="00570580" w14:paraId="53A391B4"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CE11E4C"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354362E"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0AF6432" w14:textId="77777777" w:rsidR="00BE4FAB" w:rsidRPr="00570580" w:rsidRDefault="00BE4FAB">
            <w:pPr>
              <w:spacing w:line="240" w:lineRule="auto"/>
            </w:pPr>
            <w:r w:rsidRPr="00570580">
              <w:rPr>
                <w:sz w:val="20"/>
                <w:szCs w:val="20"/>
              </w:rPr>
              <w:t>1.3.9. Milestone: 200 developers by month 24</w:t>
            </w:r>
          </w:p>
        </w:tc>
      </w:tr>
      <w:tr w:rsidR="006847CC" w:rsidRPr="00570580" w14:paraId="4540D812"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519816E"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E872708" w14:textId="77777777" w:rsidR="00BE4FAB" w:rsidRPr="00570580" w:rsidRDefault="00BE4FAB">
            <w:pPr>
              <w:spacing w:line="240" w:lineRule="auto"/>
            </w:pPr>
            <w:r w:rsidRPr="00570580">
              <w:rPr>
                <w:sz w:val="20"/>
                <w:szCs w:val="20"/>
              </w:rPr>
              <w:t>1.4 Software Development</w:t>
            </w: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1F16873" w14:textId="77777777" w:rsidR="00BE4FAB" w:rsidRPr="00570580" w:rsidRDefault="00BE4FAB">
            <w:pPr>
              <w:spacing w:line="240" w:lineRule="auto"/>
            </w:pPr>
            <w:r w:rsidRPr="00570580">
              <w:rPr>
                <w:sz w:val="20"/>
                <w:szCs w:val="20"/>
              </w:rPr>
              <w:t>1.4.1. Gather Requirements</w:t>
            </w:r>
          </w:p>
        </w:tc>
      </w:tr>
      <w:tr w:rsidR="006847CC" w:rsidRPr="00570580" w14:paraId="2BB58D63"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3AE11A3"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7E79805"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ABFD0AE" w14:textId="77777777" w:rsidR="00BE4FAB" w:rsidRPr="00570580" w:rsidRDefault="00BE4FAB">
            <w:pPr>
              <w:spacing w:line="240" w:lineRule="auto"/>
            </w:pPr>
            <w:r w:rsidRPr="00570580">
              <w:rPr>
                <w:sz w:val="20"/>
                <w:szCs w:val="20"/>
              </w:rPr>
              <w:t>1.4.2. Requirements Analysis</w:t>
            </w:r>
          </w:p>
        </w:tc>
      </w:tr>
      <w:tr w:rsidR="006847CC" w:rsidRPr="00570580" w14:paraId="5D3357F4"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EFDD146"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A52611E"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5648AF2" w14:textId="77777777" w:rsidR="00BE4FAB" w:rsidRPr="00570580" w:rsidRDefault="00BE4FAB">
            <w:pPr>
              <w:spacing w:line="240" w:lineRule="auto"/>
            </w:pPr>
            <w:r w:rsidRPr="00570580">
              <w:rPr>
                <w:sz w:val="20"/>
                <w:szCs w:val="20"/>
              </w:rPr>
              <w:t>1.4.3. System Design</w:t>
            </w:r>
          </w:p>
        </w:tc>
      </w:tr>
      <w:tr w:rsidR="006847CC" w:rsidRPr="00570580" w14:paraId="2361BE74"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5C21704"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1F9B318"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35873DC" w14:textId="77777777" w:rsidR="00BE4FAB" w:rsidRPr="00570580" w:rsidRDefault="00BE4FAB">
            <w:pPr>
              <w:spacing w:line="240" w:lineRule="auto"/>
            </w:pPr>
            <w:r w:rsidRPr="00570580">
              <w:rPr>
                <w:sz w:val="20"/>
                <w:szCs w:val="20"/>
              </w:rPr>
              <w:t>1.4.4. System Implementation</w:t>
            </w:r>
          </w:p>
        </w:tc>
      </w:tr>
      <w:tr w:rsidR="006847CC" w:rsidRPr="00570580" w14:paraId="15FE05A7"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7D4219C"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01A43BA"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AA4F955" w14:textId="77777777" w:rsidR="00BE4FAB" w:rsidRPr="00570580" w:rsidRDefault="00BE4FAB">
            <w:pPr>
              <w:spacing w:line="240" w:lineRule="auto"/>
            </w:pPr>
            <w:r w:rsidRPr="00570580">
              <w:rPr>
                <w:sz w:val="20"/>
                <w:szCs w:val="20"/>
              </w:rPr>
              <w:t>1.4.5. System Testing</w:t>
            </w:r>
          </w:p>
        </w:tc>
      </w:tr>
      <w:tr w:rsidR="006847CC" w:rsidRPr="00570580" w14:paraId="458EC307"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D2B8DFE"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AF31734"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ACDD5C4" w14:textId="77777777" w:rsidR="00BE4FAB" w:rsidRPr="00570580" w:rsidRDefault="00BE4FAB">
            <w:pPr>
              <w:spacing w:line="240" w:lineRule="auto"/>
            </w:pPr>
            <w:r w:rsidRPr="00570580">
              <w:rPr>
                <w:sz w:val="20"/>
                <w:szCs w:val="20"/>
              </w:rPr>
              <w:t>1.4.6. System Deployment</w:t>
            </w:r>
          </w:p>
        </w:tc>
      </w:tr>
      <w:tr w:rsidR="006847CC" w:rsidRPr="00570580" w14:paraId="48DF4DED" w14:textId="77777777" w:rsidTr="006847CC">
        <w:tc>
          <w:tcPr>
            <w:tcW w:w="243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0DCC314" w14:textId="77777777" w:rsidR="00BE4FAB" w:rsidRPr="00570580" w:rsidRDefault="00BE4FAB">
            <w:pPr>
              <w:spacing w:line="240" w:lineRule="auto"/>
            </w:pPr>
          </w:p>
        </w:tc>
        <w:tc>
          <w:tcPr>
            <w:tcW w:w="2103"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034A073" w14:textId="77777777" w:rsidR="00BE4FAB" w:rsidRPr="00570580" w:rsidRDefault="00BE4FAB">
            <w:pPr>
              <w:spacing w:line="240" w:lineRule="auto"/>
            </w:pPr>
          </w:p>
        </w:tc>
        <w:tc>
          <w:tcPr>
            <w:tcW w:w="4884"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DFC0882" w14:textId="77777777" w:rsidR="00BE4FAB" w:rsidRPr="00570580" w:rsidRDefault="00BE4FAB">
            <w:pPr>
              <w:spacing w:line="240" w:lineRule="auto"/>
            </w:pPr>
            <w:r w:rsidRPr="00570580">
              <w:rPr>
                <w:sz w:val="20"/>
                <w:szCs w:val="20"/>
              </w:rPr>
              <w:t>1.4.7. System Maintenance</w:t>
            </w:r>
          </w:p>
        </w:tc>
      </w:tr>
    </w:tbl>
    <w:p w14:paraId="39BD5823" w14:textId="77777777" w:rsidR="00BE4FAB" w:rsidRPr="00570580" w:rsidRDefault="00BE4FAB">
      <w:pPr>
        <w:spacing w:line="240" w:lineRule="auto"/>
      </w:pPr>
    </w:p>
    <w:p w14:paraId="2FEB04CB" w14:textId="77777777" w:rsidR="00BE4FAB" w:rsidRPr="00570580" w:rsidRDefault="00BE4FAB">
      <w:pPr>
        <w:spacing w:line="240" w:lineRule="auto"/>
      </w:pPr>
    </w:p>
    <w:p w14:paraId="66239D8F" w14:textId="77777777" w:rsidR="00BE4FAB" w:rsidRPr="00570580" w:rsidRDefault="00BE4FAB">
      <w:pPr>
        <w:spacing w:line="240" w:lineRule="auto"/>
        <w:rPr>
          <w:b/>
          <w:bCs/>
          <w:sz w:val="32"/>
          <w:szCs w:val="32"/>
          <w:u w:val="single"/>
        </w:rPr>
      </w:pPr>
    </w:p>
    <w:p w14:paraId="7F607187" w14:textId="77777777" w:rsidR="00BE4FAB" w:rsidRPr="00570580" w:rsidRDefault="00BE4FAB">
      <w:pPr>
        <w:spacing w:line="240" w:lineRule="auto"/>
        <w:rPr>
          <w:b/>
          <w:bCs/>
          <w:sz w:val="32"/>
          <w:szCs w:val="32"/>
          <w:u w:val="single"/>
        </w:rPr>
      </w:pPr>
    </w:p>
    <w:p w14:paraId="31F04E8A" w14:textId="77777777" w:rsidR="00BE4FAB" w:rsidRPr="00570580" w:rsidRDefault="00BE4FAB">
      <w:pPr>
        <w:spacing w:line="240" w:lineRule="auto"/>
        <w:rPr>
          <w:b/>
          <w:bCs/>
          <w:sz w:val="32"/>
          <w:szCs w:val="32"/>
          <w:u w:val="single"/>
        </w:rPr>
      </w:pPr>
    </w:p>
    <w:p w14:paraId="6B01DFC5" w14:textId="77777777" w:rsidR="00BE4FAB" w:rsidRPr="00570580" w:rsidRDefault="00BE4FAB">
      <w:pPr>
        <w:spacing w:line="240" w:lineRule="auto"/>
        <w:rPr>
          <w:b/>
          <w:bCs/>
          <w:sz w:val="32"/>
          <w:szCs w:val="32"/>
          <w:u w:val="single"/>
        </w:rPr>
      </w:pPr>
    </w:p>
    <w:p w14:paraId="41F26806" w14:textId="77777777" w:rsidR="00BE4FAB" w:rsidRPr="00570580" w:rsidRDefault="00BE4FAB">
      <w:pPr>
        <w:spacing w:line="240" w:lineRule="auto"/>
        <w:rPr>
          <w:b/>
          <w:bCs/>
          <w:sz w:val="32"/>
          <w:szCs w:val="32"/>
          <w:u w:val="single"/>
        </w:rPr>
      </w:pPr>
    </w:p>
    <w:p w14:paraId="0B8D97E8" w14:textId="77777777" w:rsidR="00BE4FAB" w:rsidRPr="00570580" w:rsidRDefault="00BE4FAB">
      <w:pPr>
        <w:spacing w:line="240" w:lineRule="auto"/>
        <w:rPr>
          <w:b/>
          <w:bCs/>
          <w:sz w:val="32"/>
          <w:szCs w:val="32"/>
          <w:u w:val="single"/>
        </w:rPr>
      </w:pPr>
    </w:p>
    <w:p w14:paraId="52095E12" w14:textId="77777777" w:rsidR="00BE4FAB" w:rsidRPr="00570580" w:rsidRDefault="00BE4FAB">
      <w:pPr>
        <w:spacing w:line="240" w:lineRule="auto"/>
        <w:rPr>
          <w:b/>
          <w:bCs/>
          <w:sz w:val="32"/>
          <w:szCs w:val="32"/>
          <w:u w:val="single"/>
        </w:rPr>
      </w:pPr>
    </w:p>
    <w:p w14:paraId="4C6ABA9F" w14:textId="77777777" w:rsidR="00BE4FAB" w:rsidRPr="00570580" w:rsidRDefault="00BE4FAB">
      <w:pPr>
        <w:spacing w:line="240" w:lineRule="auto"/>
        <w:rPr>
          <w:b/>
          <w:bCs/>
          <w:sz w:val="32"/>
          <w:szCs w:val="32"/>
          <w:u w:val="single"/>
        </w:rPr>
      </w:pPr>
    </w:p>
    <w:p w14:paraId="358636AF" w14:textId="77777777" w:rsidR="00BE4FAB" w:rsidRPr="00570580" w:rsidRDefault="00BE4FAB">
      <w:pPr>
        <w:spacing w:line="240" w:lineRule="auto"/>
        <w:rPr>
          <w:b/>
          <w:bCs/>
          <w:sz w:val="32"/>
          <w:szCs w:val="32"/>
          <w:u w:val="single"/>
        </w:rPr>
      </w:pPr>
    </w:p>
    <w:p w14:paraId="78ECB801" w14:textId="77777777" w:rsidR="00BE4FAB" w:rsidRPr="00570580" w:rsidRDefault="00BE4FAB">
      <w:pPr>
        <w:spacing w:line="240" w:lineRule="auto"/>
        <w:rPr>
          <w:b/>
          <w:bCs/>
          <w:sz w:val="32"/>
          <w:szCs w:val="32"/>
          <w:u w:val="single"/>
        </w:rPr>
      </w:pPr>
    </w:p>
    <w:p w14:paraId="2C5BF5CD" w14:textId="77777777" w:rsidR="00BE4FAB" w:rsidRPr="00570580" w:rsidRDefault="00BE4FAB">
      <w:pPr>
        <w:spacing w:line="240" w:lineRule="auto"/>
        <w:rPr>
          <w:b/>
          <w:bCs/>
          <w:sz w:val="32"/>
          <w:szCs w:val="32"/>
          <w:u w:val="single"/>
        </w:rPr>
      </w:pPr>
    </w:p>
    <w:p w14:paraId="5EF181A1" w14:textId="77777777" w:rsidR="00BE4FAB" w:rsidRPr="00570580" w:rsidRDefault="00BE4FAB">
      <w:pPr>
        <w:spacing w:line="240" w:lineRule="auto"/>
        <w:rPr>
          <w:b/>
          <w:bCs/>
          <w:sz w:val="32"/>
          <w:szCs w:val="32"/>
          <w:u w:val="single"/>
        </w:rPr>
      </w:pPr>
    </w:p>
    <w:p w14:paraId="7206D441" w14:textId="77777777" w:rsidR="00BE4FAB" w:rsidRPr="00570580" w:rsidRDefault="00BE4FAB">
      <w:pPr>
        <w:spacing w:line="240" w:lineRule="auto"/>
        <w:rPr>
          <w:b/>
          <w:bCs/>
          <w:sz w:val="32"/>
          <w:szCs w:val="32"/>
          <w:u w:val="single"/>
        </w:rPr>
      </w:pPr>
    </w:p>
    <w:p w14:paraId="0B09A87E" w14:textId="77777777" w:rsidR="00BE4FAB" w:rsidRPr="00570580" w:rsidRDefault="00BE4FAB">
      <w:pPr>
        <w:spacing w:line="240" w:lineRule="auto"/>
        <w:rPr>
          <w:b/>
          <w:bCs/>
          <w:sz w:val="32"/>
          <w:szCs w:val="32"/>
          <w:u w:val="single"/>
        </w:rPr>
      </w:pPr>
    </w:p>
    <w:p w14:paraId="0C91AC63" w14:textId="77777777" w:rsidR="00BE4FAB" w:rsidRPr="00570580" w:rsidRDefault="00BE4FAB">
      <w:pPr>
        <w:spacing w:line="240" w:lineRule="auto"/>
        <w:rPr>
          <w:b/>
          <w:bCs/>
          <w:sz w:val="32"/>
          <w:szCs w:val="32"/>
          <w:u w:val="single"/>
        </w:rPr>
      </w:pPr>
    </w:p>
    <w:p w14:paraId="4B8F17CC" w14:textId="77777777" w:rsidR="00BE4FAB" w:rsidRPr="00570580" w:rsidRDefault="00BE4FAB">
      <w:pPr>
        <w:spacing w:line="240" w:lineRule="auto"/>
        <w:rPr>
          <w:b/>
          <w:bCs/>
          <w:sz w:val="32"/>
          <w:szCs w:val="32"/>
          <w:u w:val="single"/>
        </w:rPr>
      </w:pPr>
    </w:p>
    <w:p w14:paraId="4B90D20A" w14:textId="77777777" w:rsidR="00BE4FAB" w:rsidRPr="00570580" w:rsidRDefault="00BE4FAB">
      <w:pPr>
        <w:spacing w:line="240" w:lineRule="auto"/>
        <w:rPr>
          <w:b/>
          <w:bCs/>
          <w:sz w:val="32"/>
          <w:szCs w:val="32"/>
          <w:u w:val="single"/>
        </w:rPr>
      </w:pPr>
    </w:p>
    <w:p w14:paraId="0DD696D0" w14:textId="77777777" w:rsidR="00BE4FAB" w:rsidRPr="00570580" w:rsidRDefault="00BE4FAB">
      <w:pPr>
        <w:spacing w:line="240" w:lineRule="auto"/>
        <w:rPr>
          <w:b/>
          <w:bCs/>
          <w:sz w:val="32"/>
          <w:szCs w:val="32"/>
          <w:u w:val="single"/>
        </w:rPr>
      </w:pPr>
    </w:p>
    <w:p w14:paraId="7C64607B" w14:textId="77777777" w:rsidR="00BE4FAB" w:rsidRPr="00570580" w:rsidRDefault="00BE4FAB">
      <w:pPr>
        <w:spacing w:line="240" w:lineRule="auto"/>
        <w:rPr>
          <w:b/>
          <w:bCs/>
          <w:sz w:val="32"/>
          <w:szCs w:val="32"/>
          <w:u w:val="single"/>
        </w:rPr>
      </w:pPr>
    </w:p>
    <w:p w14:paraId="31D6545B" w14:textId="77777777" w:rsidR="00BE4FAB" w:rsidRPr="00570580" w:rsidRDefault="00BE4FAB">
      <w:pPr>
        <w:spacing w:line="240" w:lineRule="auto"/>
        <w:rPr>
          <w:b/>
          <w:bCs/>
          <w:sz w:val="32"/>
          <w:szCs w:val="32"/>
          <w:u w:val="single"/>
        </w:rPr>
      </w:pPr>
    </w:p>
    <w:p w14:paraId="066F02B3" w14:textId="77777777" w:rsidR="00BE4FAB" w:rsidRPr="00570580" w:rsidRDefault="00BE4FAB">
      <w:pPr>
        <w:spacing w:line="240" w:lineRule="auto"/>
        <w:rPr>
          <w:b/>
          <w:bCs/>
          <w:sz w:val="32"/>
          <w:szCs w:val="32"/>
          <w:u w:val="single"/>
        </w:rPr>
      </w:pPr>
    </w:p>
    <w:p w14:paraId="6BC7461F" w14:textId="77777777" w:rsidR="00BE4FAB" w:rsidRPr="00570580" w:rsidRDefault="00BE4FAB">
      <w:pPr>
        <w:spacing w:line="240" w:lineRule="auto"/>
        <w:rPr>
          <w:b/>
          <w:bCs/>
          <w:sz w:val="32"/>
          <w:szCs w:val="32"/>
          <w:u w:val="single"/>
        </w:rPr>
      </w:pPr>
    </w:p>
    <w:p w14:paraId="56D9FCD6" w14:textId="77777777" w:rsidR="00BE4FAB" w:rsidRPr="00570580" w:rsidRDefault="00BE4FAB">
      <w:pPr>
        <w:spacing w:line="240" w:lineRule="auto"/>
        <w:rPr>
          <w:b/>
          <w:bCs/>
          <w:sz w:val="32"/>
          <w:szCs w:val="32"/>
          <w:u w:val="single"/>
        </w:rPr>
      </w:pPr>
    </w:p>
    <w:p w14:paraId="03C5750A" w14:textId="77777777" w:rsidR="00BE4FAB" w:rsidRPr="00570580" w:rsidRDefault="00BE4FAB" w:rsidP="00BE4FAB">
      <w:pPr>
        <w:pStyle w:val="Heading1"/>
      </w:pPr>
      <w:bookmarkStart w:id="27" w:name="_Toc183176023"/>
      <w:bookmarkStart w:id="28" w:name="_Toc183177734"/>
      <w:bookmarkStart w:id="29" w:name="_Toc183178280"/>
      <w:r w:rsidRPr="00570580">
        <w:t>Scope verification plan</w:t>
      </w:r>
      <w:bookmarkEnd w:id="27"/>
      <w:bookmarkEnd w:id="28"/>
      <w:bookmarkEnd w:id="29"/>
    </w:p>
    <w:p w14:paraId="4927A533" w14:textId="77777777" w:rsidR="00BE4FAB" w:rsidRPr="006847CC" w:rsidRDefault="00BE4FAB" w:rsidP="006847CC">
      <w:pPr>
        <w:pStyle w:val="Heading2"/>
      </w:pPr>
      <w:bookmarkStart w:id="30" w:name="_Toc183176024"/>
      <w:bookmarkStart w:id="31" w:name="_Toc183177735"/>
      <w:bookmarkStart w:id="32" w:name="_Toc183178281"/>
      <w:r w:rsidRPr="006847CC">
        <w:t>Introduction</w:t>
      </w:r>
      <w:bookmarkEnd w:id="30"/>
      <w:bookmarkEnd w:id="31"/>
      <w:bookmarkEnd w:id="32"/>
    </w:p>
    <w:p w14:paraId="10F96195" w14:textId="77777777" w:rsidR="00BE4FAB" w:rsidRPr="006847CC" w:rsidRDefault="00BE4FAB">
      <w:r w:rsidRPr="00570580">
        <w:t>It is especially difficult on information technology projects to verify the project scope and minimise changes.  Even when the project scope is fairly well defined, many information technology projects suffer from scope creep – the tendency for project scope to keep getting bigger and bigger.  It is very important to verify the project scope with users throughout the life of the project and develop a process for controlling scope changes.  Scope verification involves formal acceptance of the completed project scope by the stakeholders.  This acceptance is often achieved by a customer inspection and then sign-off on key deliverables.</w:t>
      </w:r>
    </w:p>
    <w:p w14:paraId="4A21529E" w14:textId="77777777" w:rsidR="006847CC" w:rsidRPr="006847CC" w:rsidRDefault="00BE4FAB" w:rsidP="006847CC">
      <w:pPr>
        <w:pStyle w:val="Heading2"/>
      </w:pPr>
      <w:bookmarkStart w:id="33" w:name="_Toc183176025"/>
      <w:bookmarkStart w:id="34" w:name="_Toc183177736"/>
      <w:bookmarkStart w:id="35" w:name="_Toc183178282"/>
      <w:r w:rsidRPr="006847CC">
        <w:t>Roles and Responsibilities</w:t>
      </w:r>
      <w:bookmarkEnd w:id="33"/>
      <w:bookmarkEnd w:id="34"/>
      <w:bookmarkEnd w:id="35"/>
    </w:p>
    <w:p w14:paraId="7B6B47CB" w14:textId="77777777" w:rsidR="00BE4FAB" w:rsidRPr="00570580" w:rsidRDefault="00BE4FAB" w:rsidP="00BE4FAB">
      <w:r w:rsidRPr="00570580">
        <w:t>The Project Manager, Sponsor and team will all play key roles in managing the scope of this project. As such, the project sponsor, manager, and team members must be aware of their responsibilities in order to ensure that work performed on the project is within the established scope throughout the entire duration of the project. The table below defines the roles and responsibilities for the scope management of this project.</w:t>
      </w:r>
    </w:p>
    <w:p w14:paraId="5DAE3320" w14:textId="77777777" w:rsidR="00BE4FAB" w:rsidRPr="00570580" w:rsidRDefault="00BE4FAB">
      <w:pPr>
        <w:spacing w:line="240" w:lineRule="auto"/>
        <w:rPr>
          <w:b/>
          <w:bCs/>
          <w:u w:val="single"/>
        </w:rPr>
      </w:pPr>
    </w:p>
    <w:p w14:paraId="7EEC408B" w14:textId="77777777" w:rsidR="00BE4FAB" w:rsidRPr="00570580" w:rsidRDefault="00BE4FAB">
      <w:pPr>
        <w:spacing w:line="240" w:lineRule="auto"/>
        <w:rPr>
          <w:sz w:val="28"/>
          <w:szCs w:val="28"/>
        </w:rPr>
      </w:pPr>
    </w:p>
    <w:tbl>
      <w:tblPr>
        <w:tblW w:w="0" w:type="auto"/>
        <w:tblInd w:w="100" w:type="dxa"/>
        <w:tblLook w:val="0000" w:firstRow="0" w:lastRow="0" w:firstColumn="0" w:lastColumn="0" w:noHBand="0" w:noVBand="0"/>
      </w:tblPr>
      <w:tblGrid>
        <w:gridCol w:w="1560"/>
        <w:gridCol w:w="1842"/>
        <w:gridCol w:w="6058"/>
      </w:tblGrid>
      <w:tr w:rsidR="003D1680" w:rsidRPr="00570580" w14:paraId="0456C787" w14:textId="77777777" w:rsidTr="003D168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003E" w14:textId="77777777" w:rsidR="00BE4FAB" w:rsidRPr="00570580" w:rsidRDefault="00BE4FAB" w:rsidP="003D1680">
            <w:r w:rsidRPr="00570580">
              <w:t>Name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2C28" w14:textId="77777777" w:rsidR="00BE4FAB" w:rsidRPr="00570580" w:rsidRDefault="00BE4FAB" w:rsidP="003D1680">
            <w:r w:rsidRPr="00570580">
              <w:t>Role</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5C803" w14:textId="77777777" w:rsidR="00BE4FAB" w:rsidRPr="00570580" w:rsidRDefault="00BE4FAB" w:rsidP="003D1680">
            <w:proofErr w:type="spellStart"/>
            <w:r w:rsidRPr="00570580">
              <w:t>Responsibilites</w:t>
            </w:r>
            <w:proofErr w:type="spellEnd"/>
          </w:p>
        </w:tc>
      </w:tr>
      <w:tr w:rsidR="003D1680" w:rsidRPr="00570580" w14:paraId="56971ADE" w14:textId="77777777" w:rsidTr="003D168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12E82" w14:textId="77777777" w:rsidR="00BE4FAB" w:rsidRPr="00570580" w:rsidRDefault="00BE4FAB" w:rsidP="003D1680">
            <w:proofErr w:type="spellStart"/>
            <w:r w:rsidRPr="00570580">
              <w:t>Vispi</w:t>
            </w:r>
            <w:proofErr w:type="spellEnd"/>
            <w:r w:rsidRPr="00570580">
              <w:t xml:space="preserve"> </w:t>
            </w:r>
            <w:proofErr w:type="spellStart"/>
            <w:r w:rsidRPr="00570580">
              <w:t>Shroff</w:t>
            </w:r>
            <w:proofErr w:type="spellEnd"/>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1F37F" w14:textId="77777777" w:rsidR="00BE4FAB" w:rsidRPr="00570580" w:rsidRDefault="00BE4FAB" w:rsidP="003D1680">
            <w:r w:rsidRPr="00570580">
              <w:t>Sponsor</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72789" w14:textId="77777777" w:rsidR="00BE4FAB" w:rsidRPr="00570580" w:rsidRDefault="00BE4FAB" w:rsidP="003D1680">
            <w:r w:rsidRPr="00570580">
              <w:t>Measure and verify project scope</w:t>
            </w:r>
            <w:r w:rsidRPr="00570580">
              <w:tab/>
            </w:r>
          </w:p>
          <w:p w14:paraId="74347AFF" w14:textId="77777777" w:rsidR="00BE4FAB" w:rsidRPr="00570580" w:rsidRDefault="00BE4FAB" w:rsidP="003D1680">
            <w:r w:rsidRPr="00570580">
              <w:t>Approve or deny scope change requests as appropriate</w:t>
            </w:r>
            <w:r w:rsidRPr="00570580">
              <w:tab/>
            </w:r>
          </w:p>
          <w:p w14:paraId="1C5F8CBD" w14:textId="77777777" w:rsidR="00BE4FAB" w:rsidRPr="00570580" w:rsidRDefault="00BE4FAB" w:rsidP="003D1680">
            <w:r w:rsidRPr="00570580">
              <w:t>Accept project deliverables</w:t>
            </w:r>
            <w:r w:rsidRPr="00570580">
              <w:tab/>
            </w:r>
          </w:p>
          <w:p w14:paraId="18A6EB21" w14:textId="77777777" w:rsidR="00BE4FAB" w:rsidRPr="00570580" w:rsidRDefault="00BE4FAB" w:rsidP="003D1680">
            <w:r w:rsidRPr="00570580">
              <w:t>Evaluate need for scope change requests</w:t>
            </w:r>
          </w:p>
        </w:tc>
      </w:tr>
      <w:tr w:rsidR="003D1680" w:rsidRPr="00570580" w14:paraId="39A860D1" w14:textId="77777777" w:rsidTr="003D168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E943B" w14:textId="77777777" w:rsidR="00BE4FAB" w:rsidRPr="00570580" w:rsidRDefault="00BE4FAB" w:rsidP="003D1680">
            <w:r w:rsidRPr="00570580">
              <w:t>David O’Neill</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9969E" w14:textId="77777777" w:rsidR="00BE4FAB" w:rsidRPr="00570580" w:rsidRDefault="00BE4FAB" w:rsidP="003D1680">
            <w:r w:rsidRPr="00570580">
              <w:t>Team Member</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3F68E" w14:textId="77777777" w:rsidR="00BE4FAB" w:rsidRPr="00570580" w:rsidRDefault="00BE4FAB" w:rsidP="003D1680">
            <w:r w:rsidRPr="00570580">
              <w:t>Facilitate scope change requests</w:t>
            </w:r>
            <w:r w:rsidRPr="00570580">
              <w:tab/>
            </w:r>
          </w:p>
          <w:p w14:paraId="44A6602E" w14:textId="77777777" w:rsidR="00BE4FAB" w:rsidRPr="00570580" w:rsidRDefault="00BE4FAB" w:rsidP="003D1680">
            <w:r w:rsidRPr="00570580">
              <w:t xml:space="preserve">Facilitate impact assessments of </w:t>
            </w:r>
            <w:r w:rsidRPr="00570580">
              <w:tab/>
              <w:t>scope change requests</w:t>
            </w:r>
            <w:r w:rsidRPr="00570580">
              <w:tab/>
            </w:r>
          </w:p>
          <w:p w14:paraId="3DC4A033" w14:textId="77777777" w:rsidR="00BE4FAB" w:rsidRPr="00570580" w:rsidRDefault="00BE4FAB" w:rsidP="003D1680">
            <w:r w:rsidRPr="00570580">
              <w:t xml:space="preserve">Organize and facilitate scheduled </w:t>
            </w:r>
            <w:r w:rsidRPr="00570580">
              <w:tab/>
              <w:t>change control meetings</w:t>
            </w:r>
            <w:r w:rsidRPr="00570580">
              <w:tab/>
            </w:r>
          </w:p>
          <w:p w14:paraId="3B42960D" w14:textId="77777777" w:rsidR="00BE4FAB" w:rsidRPr="00570580" w:rsidRDefault="00BE4FAB" w:rsidP="003D1680">
            <w:r w:rsidRPr="00570580">
              <w:t>Communicate outcomes of scope change requests</w:t>
            </w:r>
            <w:r w:rsidRPr="00570580">
              <w:tab/>
            </w:r>
          </w:p>
          <w:p w14:paraId="04833C2E" w14:textId="77777777" w:rsidR="00BE4FAB" w:rsidRPr="00570580" w:rsidRDefault="00BE4FAB" w:rsidP="003D1680">
            <w:r w:rsidRPr="00570580">
              <w:t xml:space="preserve">Update project documents upon </w:t>
            </w:r>
            <w:r w:rsidRPr="00570580">
              <w:tab/>
              <w:t>approval of</w:t>
            </w:r>
            <w:r w:rsidRPr="00570580">
              <w:tab/>
              <w:t>all scope changes</w:t>
            </w:r>
          </w:p>
        </w:tc>
      </w:tr>
      <w:tr w:rsidR="003D1680" w:rsidRPr="00570580" w14:paraId="21E9CFCE" w14:textId="77777777" w:rsidTr="003D168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6FCEF" w14:textId="77777777" w:rsidR="00BE4FAB" w:rsidRPr="00570580" w:rsidRDefault="00BE4FAB" w:rsidP="003D1680">
            <w:r w:rsidRPr="00570580">
              <w:lastRenderedPageBreak/>
              <w:t>Alan Casey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097B" w14:textId="77777777" w:rsidR="00BE4FAB" w:rsidRPr="00570580" w:rsidRDefault="00BE4FAB" w:rsidP="003D1680">
            <w:r w:rsidRPr="00570580">
              <w:t>Team Lead</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2976A" w14:textId="77777777" w:rsidR="00BE4FAB" w:rsidRPr="00570580" w:rsidRDefault="00BE4FAB" w:rsidP="003D1680">
            <w:r w:rsidRPr="00570580">
              <w:t>Validate scope change requests</w:t>
            </w:r>
            <w:r w:rsidRPr="00570580">
              <w:tab/>
            </w:r>
          </w:p>
          <w:p w14:paraId="66D78E47" w14:textId="77777777" w:rsidR="00BE4FAB" w:rsidRPr="00570580" w:rsidRDefault="00BE4FAB" w:rsidP="003D1680">
            <w:r w:rsidRPr="00570580">
              <w:t>Participate in impact assessments of scope change requests</w:t>
            </w:r>
            <w:r w:rsidRPr="00570580">
              <w:tab/>
            </w:r>
          </w:p>
          <w:p w14:paraId="767A32A6" w14:textId="77777777" w:rsidR="00BE4FAB" w:rsidRPr="00570580" w:rsidRDefault="00BE4FAB" w:rsidP="003D1680">
            <w:r w:rsidRPr="00570580">
              <w:t>Communicate outcomes of scope change requests to team</w:t>
            </w:r>
            <w:r w:rsidRPr="00570580">
              <w:tab/>
            </w:r>
          </w:p>
          <w:p w14:paraId="48F609FB" w14:textId="77777777" w:rsidR="00BE4FAB" w:rsidRPr="00570580" w:rsidRDefault="00BE4FAB" w:rsidP="003D1680">
            <w:r w:rsidRPr="00570580">
              <w:t>Facilitate team level change review process</w:t>
            </w:r>
          </w:p>
        </w:tc>
      </w:tr>
      <w:tr w:rsidR="003D1680" w:rsidRPr="00570580" w14:paraId="48EF6D9C" w14:textId="77777777" w:rsidTr="003D168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5E1B6" w14:textId="77777777" w:rsidR="00BE4FAB" w:rsidRPr="00570580" w:rsidRDefault="00BE4FAB" w:rsidP="003D1680">
            <w:proofErr w:type="spellStart"/>
            <w:r w:rsidRPr="00570580">
              <w:t>Yerenca</w:t>
            </w:r>
            <w:proofErr w:type="spellEnd"/>
            <w:r w:rsidRPr="00570580">
              <w:t xml:space="preserve"> Fernandez</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0CEB9" w14:textId="77777777" w:rsidR="00BE4FAB" w:rsidRPr="00570580" w:rsidRDefault="00BE4FAB" w:rsidP="003D1680">
            <w:r w:rsidRPr="00570580">
              <w:t>Project Manager</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74D3F" w14:textId="77777777" w:rsidR="00BE4FAB" w:rsidRPr="00570580" w:rsidRDefault="00BE4FAB" w:rsidP="003D1680">
            <w:r w:rsidRPr="00570580">
              <w:t>Participate in defining change resolutions</w:t>
            </w:r>
          </w:p>
          <w:p w14:paraId="446B5303" w14:textId="77777777" w:rsidR="00BE4FAB" w:rsidRPr="00570580" w:rsidRDefault="00BE4FAB" w:rsidP="003D1680">
            <w:r w:rsidRPr="00570580">
              <w:t>Evaluate the need for scope changes and communicate them to the project manager as necessary</w:t>
            </w:r>
          </w:p>
          <w:p w14:paraId="645C6DDC" w14:textId="77777777" w:rsidR="00BE4FAB" w:rsidRPr="00570580" w:rsidRDefault="00BE4FAB" w:rsidP="003D1680"/>
        </w:tc>
      </w:tr>
      <w:tr w:rsidR="003D1680" w:rsidRPr="00570580" w14:paraId="0820EE0E" w14:textId="77777777" w:rsidTr="003D168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CC799" w14:textId="77777777" w:rsidR="00BE4FAB" w:rsidRPr="00570580" w:rsidRDefault="00BE4FAB" w:rsidP="003D1680">
            <w:r w:rsidRPr="00570580">
              <w:t>Jun He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20ED3" w14:textId="77777777" w:rsidR="00BE4FAB" w:rsidRPr="00570580" w:rsidRDefault="00BE4FAB" w:rsidP="003D1680">
            <w:r w:rsidRPr="00570580">
              <w:t>Team Member</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F911D" w14:textId="77777777" w:rsidR="00BE4FAB" w:rsidRPr="00570580" w:rsidRDefault="00BE4FAB" w:rsidP="003D1680">
            <w:r w:rsidRPr="00570580">
              <w:t>Participate in defining change resolution</w:t>
            </w:r>
            <w:r w:rsidRPr="00570580">
              <w:tab/>
            </w:r>
          </w:p>
          <w:p w14:paraId="7D7EE4EA" w14:textId="77777777" w:rsidR="00BE4FAB" w:rsidRPr="00570580" w:rsidRDefault="00BE4FAB" w:rsidP="003D1680">
            <w:r w:rsidRPr="00570580">
              <w:t>Evaluate the need for scope changes and communicate them to the project manager as necessary</w:t>
            </w:r>
          </w:p>
        </w:tc>
      </w:tr>
      <w:tr w:rsidR="003D1680" w:rsidRPr="00570580" w14:paraId="729B7E53" w14:textId="77777777" w:rsidTr="003D168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94B1A" w14:textId="77777777" w:rsidR="00BE4FAB" w:rsidRPr="00570580" w:rsidRDefault="00BE4FAB" w:rsidP="003D1680">
            <w:proofErr w:type="spellStart"/>
            <w:r w:rsidRPr="00570580">
              <w:t>Eoin</w:t>
            </w:r>
            <w:proofErr w:type="spellEnd"/>
            <w:r w:rsidRPr="00570580">
              <w:t xml:space="preserve"> Murphy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3113D" w14:textId="77777777" w:rsidR="00BE4FAB" w:rsidRPr="00570580" w:rsidRDefault="00BE4FAB" w:rsidP="003D1680">
            <w:r w:rsidRPr="00570580">
              <w:t>Team Member</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9477A" w14:textId="77777777" w:rsidR="00BE4FAB" w:rsidRPr="00570580" w:rsidRDefault="00BE4FAB" w:rsidP="003D1680">
            <w:r w:rsidRPr="00570580">
              <w:t>Participate in defining change resolution</w:t>
            </w:r>
            <w:r w:rsidRPr="00570580">
              <w:tab/>
            </w:r>
          </w:p>
          <w:p w14:paraId="6297BF87" w14:textId="77777777" w:rsidR="00BE4FAB" w:rsidRPr="00570580" w:rsidRDefault="00BE4FAB" w:rsidP="003D1680">
            <w:r w:rsidRPr="00570580">
              <w:t>Evaluate the need for scope changes and communicate them to the project manager as necessary</w:t>
            </w:r>
          </w:p>
        </w:tc>
      </w:tr>
    </w:tbl>
    <w:p w14:paraId="524A1FA7" w14:textId="77777777" w:rsidR="00BE4FAB" w:rsidRPr="00570580" w:rsidRDefault="00BE4FAB" w:rsidP="003D1680"/>
    <w:p w14:paraId="00AD19EC" w14:textId="77777777" w:rsidR="00BE4FAB" w:rsidRPr="00570580" w:rsidRDefault="00BE4FAB">
      <w:pPr>
        <w:spacing w:line="240" w:lineRule="auto"/>
        <w:rPr>
          <w:b/>
          <w:bCs/>
          <w:sz w:val="24"/>
          <w:szCs w:val="24"/>
          <w:u w:val="single"/>
        </w:rPr>
      </w:pPr>
    </w:p>
    <w:p w14:paraId="0BC81475" w14:textId="77777777" w:rsidR="00BE4FAB" w:rsidRPr="006847CC" w:rsidRDefault="00BE4FAB" w:rsidP="006847CC">
      <w:pPr>
        <w:pStyle w:val="Heading2"/>
      </w:pPr>
      <w:bookmarkStart w:id="36" w:name="_Toc183176026"/>
      <w:bookmarkStart w:id="37" w:name="_Toc183177737"/>
      <w:bookmarkStart w:id="38" w:name="_Toc183178283"/>
      <w:r w:rsidRPr="006847CC">
        <w:t>Scope Definition</w:t>
      </w:r>
      <w:bookmarkEnd w:id="36"/>
      <w:bookmarkEnd w:id="37"/>
      <w:bookmarkEnd w:id="38"/>
    </w:p>
    <w:p w14:paraId="15C575F1" w14:textId="77777777" w:rsidR="00BE4FAB" w:rsidRPr="006847CC" w:rsidRDefault="00BE4FAB" w:rsidP="006847CC">
      <w:pPr>
        <w:pStyle w:val="Heading3"/>
      </w:pPr>
      <w:bookmarkStart w:id="39" w:name="_Toc183176027"/>
      <w:bookmarkStart w:id="40" w:name="_Toc183177738"/>
      <w:bookmarkStart w:id="41" w:name="_Toc183178284"/>
      <w:r w:rsidRPr="006847CC">
        <w:t>Scope Statement</w:t>
      </w:r>
      <w:bookmarkEnd w:id="39"/>
      <w:bookmarkEnd w:id="40"/>
      <w:bookmarkEnd w:id="41"/>
    </w:p>
    <w:p w14:paraId="534A6EB0" w14:textId="77777777" w:rsidR="00BE4FAB" w:rsidRPr="00570580" w:rsidRDefault="00BE4FAB" w:rsidP="00BE4FAB">
      <w:r w:rsidRPr="00570580">
        <w:t xml:space="preserve">This project includes the creation of a software development house in the Republic of Ireland for </w:t>
      </w:r>
      <w:proofErr w:type="spellStart"/>
      <w:r w:rsidRPr="00570580">
        <w:t>MegaGlobalCorpSuperInc's</w:t>
      </w:r>
      <w:proofErr w:type="spellEnd"/>
      <w:r w:rsidRPr="00570580">
        <w:t xml:space="preserve"> internal IT needs. The deliverables for this project are to have the office fully operational with 50 developers by Month 6, with a plan to scale up to 200 developers by Year 2, first major release of the software to be produced for internal customers by the </w:t>
      </w:r>
      <w:proofErr w:type="spellStart"/>
      <w:r w:rsidRPr="00570580">
        <w:t>the</w:t>
      </w:r>
      <w:proofErr w:type="spellEnd"/>
      <w:r w:rsidRPr="00570580">
        <w:t xml:space="preserve"> end of Year 1. This project will be accepted once the software has been successfully tested in each department and has been shown to be compatible with the company’s current information technology (IT) infrastructure and the Project Sponsor and Project Manager formally accepts the current capabilities of the office match that in the project deliverables. Additionally the project is not to exceed 24 months and </w:t>
      </w:r>
      <w:proofErr w:type="gramStart"/>
      <w:r w:rsidRPr="00570580">
        <w:t>a</w:t>
      </w:r>
      <w:proofErr w:type="gramEnd"/>
      <w:r w:rsidRPr="00570580">
        <w:t xml:space="preserve"> initial budget of €5 million has been allocated. Assumptions for this project are that </w:t>
      </w:r>
      <w:proofErr w:type="gramStart"/>
      <w:r w:rsidRPr="00570580">
        <w:t>support will be provided by the project sponsor</w:t>
      </w:r>
      <w:proofErr w:type="gramEnd"/>
      <w:r w:rsidRPr="00570580">
        <w:t xml:space="preserve"> and parent company and that adequate resources are available for the successful completion of the project.</w:t>
      </w:r>
    </w:p>
    <w:p w14:paraId="698526BF" w14:textId="77777777" w:rsidR="00BE4FAB" w:rsidRPr="00570580" w:rsidRDefault="00BE4FAB">
      <w:pPr>
        <w:spacing w:line="240" w:lineRule="auto"/>
        <w:rPr>
          <w:sz w:val="24"/>
          <w:szCs w:val="24"/>
        </w:rPr>
      </w:pPr>
    </w:p>
    <w:p w14:paraId="342C5696" w14:textId="77777777" w:rsidR="00BE4FAB" w:rsidRPr="006847CC" w:rsidRDefault="00BE4FAB" w:rsidP="006847CC">
      <w:pPr>
        <w:pStyle w:val="Heading3"/>
      </w:pPr>
      <w:bookmarkStart w:id="42" w:name="_Toc183176028"/>
      <w:bookmarkStart w:id="43" w:name="_Toc183177739"/>
      <w:bookmarkStart w:id="44" w:name="_Toc183178285"/>
      <w:r w:rsidRPr="006847CC">
        <w:t>Deliverables</w:t>
      </w:r>
      <w:bookmarkEnd w:id="42"/>
      <w:bookmarkEnd w:id="43"/>
      <w:bookmarkEnd w:id="44"/>
    </w:p>
    <w:p w14:paraId="2402933B" w14:textId="77777777" w:rsidR="00BE4FAB" w:rsidRPr="00570580" w:rsidRDefault="00BE4FAB" w:rsidP="003D1680"/>
    <w:p w14:paraId="11D71701" w14:textId="77777777" w:rsidR="00BE4FAB" w:rsidRPr="00570580" w:rsidRDefault="00BE4FAB" w:rsidP="003D1680">
      <w:pPr>
        <w:numPr>
          <w:ilvl w:val="0"/>
          <w:numId w:val="12"/>
        </w:numPr>
      </w:pPr>
      <w:r w:rsidRPr="00570580">
        <w:t>Formal acceptance of project charter by 1st October 2011</w:t>
      </w:r>
      <w:r w:rsidRPr="00570580">
        <w:tab/>
      </w:r>
    </w:p>
    <w:p w14:paraId="039A294E" w14:textId="77777777" w:rsidR="00BE4FAB" w:rsidRPr="00570580" w:rsidRDefault="00BE4FAB" w:rsidP="003D1680">
      <w:pPr>
        <w:numPr>
          <w:ilvl w:val="0"/>
          <w:numId w:val="12"/>
        </w:numPr>
      </w:pPr>
      <w:r w:rsidRPr="00570580">
        <w:t>Formal acceptance of Scope Verification Plan by 1st October 2011</w:t>
      </w:r>
      <w:r w:rsidRPr="00570580">
        <w:tab/>
      </w:r>
    </w:p>
    <w:p w14:paraId="4C2F41B1" w14:textId="77777777" w:rsidR="00BE4FAB" w:rsidRPr="00570580" w:rsidRDefault="00BE4FAB" w:rsidP="003D1680">
      <w:pPr>
        <w:numPr>
          <w:ilvl w:val="0"/>
          <w:numId w:val="12"/>
        </w:numPr>
      </w:pPr>
      <w:r w:rsidRPr="00570580">
        <w:t>Formal acceptance of the Project Plan by 1st October 2011</w:t>
      </w:r>
      <w:r w:rsidRPr="00570580">
        <w:tab/>
      </w:r>
    </w:p>
    <w:p w14:paraId="4BF81185" w14:textId="77777777" w:rsidR="00BE4FAB" w:rsidRPr="00570580" w:rsidRDefault="00BE4FAB" w:rsidP="003D1680">
      <w:pPr>
        <w:numPr>
          <w:ilvl w:val="0"/>
          <w:numId w:val="12"/>
        </w:numPr>
      </w:pPr>
      <w:r w:rsidRPr="00570580">
        <w:t>Premises selected and approved by 1st November 2011</w:t>
      </w:r>
      <w:r w:rsidRPr="00570580">
        <w:tab/>
      </w:r>
    </w:p>
    <w:p w14:paraId="06C4FC94" w14:textId="77777777" w:rsidR="00BE4FAB" w:rsidRPr="00570580" w:rsidRDefault="00BE4FAB" w:rsidP="003D1680">
      <w:pPr>
        <w:numPr>
          <w:ilvl w:val="0"/>
          <w:numId w:val="12"/>
        </w:numPr>
      </w:pPr>
      <w:r w:rsidRPr="00570580">
        <w:lastRenderedPageBreak/>
        <w:t>Office fully operational with 50 developers by April 1 2012</w:t>
      </w:r>
      <w:r w:rsidRPr="00570580">
        <w:tab/>
      </w:r>
    </w:p>
    <w:p w14:paraId="4E1A6466" w14:textId="77777777" w:rsidR="00BE4FAB" w:rsidRPr="00570580" w:rsidRDefault="00BE4FAB" w:rsidP="003D1680">
      <w:pPr>
        <w:numPr>
          <w:ilvl w:val="0"/>
          <w:numId w:val="12"/>
        </w:numPr>
      </w:pPr>
      <w:r w:rsidRPr="00570580">
        <w:t>First version of software released by October 1 2012</w:t>
      </w:r>
      <w:r w:rsidRPr="00570580">
        <w:tab/>
      </w:r>
    </w:p>
    <w:p w14:paraId="658A8474" w14:textId="77777777" w:rsidR="00BE4FAB" w:rsidRPr="00570580" w:rsidRDefault="00BE4FAB" w:rsidP="003D1680">
      <w:pPr>
        <w:numPr>
          <w:ilvl w:val="0"/>
          <w:numId w:val="12"/>
        </w:numPr>
      </w:pPr>
      <w:r w:rsidRPr="00570580">
        <w:t>Scale up operations to 200 developers after October 1 2013</w:t>
      </w:r>
    </w:p>
    <w:p w14:paraId="0E084975" w14:textId="77777777" w:rsidR="00BE4FAB" w:rsidRPr="00570580" w:rsidRDefault="00BE4FAB">
      <w:pPr>
        <w:spacing w:line="240" w:lineRule="auto"/>
        <w:rPr>
          <w:sz w:val="24"/>
          <w:szCs w:val="24"/>
        </w:rPr>
      </w:pPr>
    </w:p>
    <w:p w14:paraId="6EF6D5E2" w14:textId="77777777" w:rsidR="00BE4FAB" w:rsidRPr="006847CC" w:rsidRDefault="00BE4FAB" w:rsidP="006847CC">
      <w:pPr>
        <w:pStyle w:val="Heading3"/>
      </w:pPr>
      <w:bookmarkStart w:id="45" w:name="_Toc183176029"/>
      <w:bookmarkStart w:id="46" w:name="_Toc183177740"/>
      <w:bookmarkStart w:id="47" w:name="_Toc183178286"/>
      <w:r w:rsidRPr="006847CC">
        <w:t>Scope Verification</w:t>
      </w:r>
      <w:bookmarkEnd w:id="45"/>
      <w:bookmarkEnd w:id="46"/>
      <w:bookmarkEnd w:id="47"/>
    </w:p>
    <w:p w14:paraId="0E782AC7" w14:textId="77777777" w:rsidR="00BE4FAB" w:rsidRPr="00570580" w:rsidRDefault="00BE4FAB" w:rsidP="003D1680">
      <w:r w:rsidRPr="00570580">
        <w:t>As this project progresses the Project Manager will verify interim project deliverables against the original scope as defined in the scope statement, WBS and WBS Dictionary. Once the Project Manager verifies that the scope meets the requirements defined in the project plan, the Project Manager and Sponsor will meet for formal acceptance of the deliverable. During this meeting the Project Manager will present the deliverable to the Project Sponsor for formal acceptance. The Project Sponsor will accept the deliverable by signing a project deliverable acceptance document. This will ensure that project work remains within the scope of the project on a consistent basis throughout the life of the project.</w:t>
      </w:r>
    </w:p>
    <w:p w14:paraId="330DC885" w14:textId="77777777" w:rsidR="00BE4FAB" w:rsidRPr="00570580" w:rsidRDefault="00BE4FAB">
      <w:pPr>
        <w:spacing w:line="240" w:lineRule="auto"/>
        <w:rPr>
          <w:b/>
          <w:bCs/>
          <w:sz w:val="24"/>
          <w:szCs w:val="24"/>
          <w:u w:val="single"/>
        </w:rPr>
      </w:pPr>
    </w:p>
    <w:p w14:paraId="32D260F2" w14:textId="77777777" w:rsidR="00BE4FAB" w:rsidRPr="006847CC" w:rsidRDefault="00BE4FAB" w:rsidP="006847CC">
      <w:pPr>
        <w:pStyle w:val="Heading3"/>
      </w:pPr>
      <w:bookmarkStart w:id="48" w:name="_Toc183176030"/>
      <w:bookmarkStart w:id="49" w:name="_Toc183177741"/>
      <w:bookmarkStart w:id="50" w:name="_Toc183178287"/>
      <w:r w:rsidRPr="006847CC">
        <w:t>Scope Control</w:t>
      </w:r>
      <w:bookmarkEnd w:id="48"/>
      <w:bookmarkEnd w:id="49"/>
      <w:bookmarkEnd w:id="50"/>
    </w:p>
    <w:p w14:paraId="4BDDFA75" w14:textId="77777777" w:rsidR="00BE4FAB" w:rsidRPr="00570580" w:rsidRDefault="00BE4FAB" w:rsidP="003D1680">
      <w:r w:rsidRPr="00570580">
        <w:t>The Project Manager and the project team will work together to control of the scope of the</w:t>
      </w:r>
      <w:r w:rsidR="003D1680" w:rsidRPr="00570580">
        <w:t xml:space="preserve"> </w:t>
      </w:r>
      <w:r w:rsidRPr="00570580">
        <w:t>project. The project team will leverage the WBS Dictionary by using it as a statement of work</w:t>
      </w:r>
      <w:r w:rsidR="003D1680" w:rsidRPr="00570580">
        <w:t xml:space="preserve"> </w:t>
      </w:r>
      <w:r w:rsidRPr="00570580">
        <w:t>for each WBS element. The project team will ensure that they perform only the work described</w:t>
      </w:r>
      <w:r w:rsidR="003D1680" w:rsidRPr="00570580">
        <w:t xml:space="preserve"> </w:t>
      </w:r>
      <w:r w:rsidRPr="00570580">
        <w:t>in the WBS dictionary and generate the defined deliverables for each WBS element. The Project</w:t>
      </w:r>
      <w:r w:rsidR="003D1680" w:rsidRPr="00570580">
        <w:t xml:space="preserve"> </w:t>
      </w:r>
      <w:r w:rsidRPr="00570580">
        <w:t>Manager will oversee the project team and the progression of the project to ensure that this scope</w:t>
      </w:r>
      <w:r w:rsidR="003D1680" w:rsidRPr="00570580">
        <w:t xml:space="preserve"> </w:t>
      </w:r>
      <w:r w:rsidRPr="00570580">
        <w:t>control process if followed.</w:t>
      </w:r>
    </w:p>
    <w:p w14:paraId="1DDE2C7A" w14:textId="77777777" w:rsidR="00BE4FAB" w:rsidRPr="00570580" w:rsidRDefault="00BE4FAB" w:rsidP="003D1680"/>
    <w:p w14:paraId="6F5D1338" w14:textId="77777777" w:rsidR="00BE4FAB" w:rsidRPr="00570580" w:rsidRDefault="00BE4FAB" w:rsidP="003D1680">
      <w:r w:rsidRPr="00570580">
        <w:t>If a change to the project scope is needed the process for recommending changes to the scope of</w:t>
      </w:r>
      <w:r w:rsidR="003D1680" w:rsidRPr="00570580">
        <w:t xml:space="preserve"> </w:t>
      </w:r>
      <w:r w:rsidRPr="00570580">
        <w:t>the project must be carried out. All change requests must be submitted to the Project Manager in the form of a project change request document. The Project Manager will then review the suggested change to the scope of the project. The Project Manager will then either deny the change request if it does not apply to the intent of the project or convene a change control meeting between the project</w:t>
      </w:r>
    </w:p>
    <w:p w14:paraId="60B72F72" w14:textId="77777777" w:rsidR="00BE4FAB" w:rsidRPr="00570580" w:rsidRDefault="00BE4FAB" w:rsidP="003D1680">
      <w:proofErr w:type="gramStart"/>
      <w:r w:rsidRPr="00570580">
        <w:t>team</w:t>
      </w:r>
      <w:proofErr w:type="gramEnd"/>
      <w:r w:rsidRPr="00570580">
        <w:t xml:space="preserve"> and Sponsor to review the change request further and perform an impact assessment of the</w:t>
      </w:r>
      <w:r w:rsidR="003D1680" w:rsidRPr="00570580">
        <w:t xml:space="preserve"> </w:t>
      </w:r>
      <w:r w:rsidRPr="00570580">
        <w:t>change. If the change request receives initial approval by the Project Manager and Sponsor, the</w:t>
      </w:r>
      <w:r w:rsidR="003D1680" w:rsidRPr="00570580">
        <w:t xml:space="preserve"> </w:t>
      </w:r>
      <w:r w:rsidRPr="00570580">
        <w:t>Project Manager will then formally submit the change request to the Change Control Board. If</w:t>
      </w:r>
      <w:r w:rsidR="003D1680" w:rsidRPr="00570580">
        <w:t xml:space="preserve"> </w:t>
      </w:r>
      <w:r w:rsidRPr="00570580">
        <w:t>the Change Control Board approves the scope change the Project Sponsor will then formally</w:t>
      </w:r>
      <w:r w:rsidR="003D1680" w:rsidRPr="00570580">
        <w:t xml:space="preserve"> </w:t>
      </w:r>
      <w:r w:rsidRPr="00570580">
        <w:t>accept the change by signing the project change control document. Upon acceptance of the</w:t>
      </w:r>
      <w:r w:rsidR="003D1680" w:rsidRPr="00570580">
        <w:t xml:space="preserve"> </w:t>
      </w:r>
      <w:r w:rsidRPr="00570580">
        <w:t>scope change by the Change Control Board and Project Sponsor the Project Manager will update all project documents and communicate the scope change to all project team members</w:t>
      </w:r>
    </w:p>
    <w:p w14:paraId="6EA41C07" w14:textId="77777777" w:rsidR="003D1680" w:rsidRPr="006847CC" w:rsidRDefault="00BE4FAB" w:rsidP="006847CC">
      <w:proofErr w:type="gramStart"/>
      <w:r w:rsidRPr="00570580">
        <w:t>stakeholders</w:t>
      </w:r>
      <w:proofErr w:type="gramEnd"/>
      <w:r w:rsidRPr="00570580">
        <w:t>.</w:t>
      </w:r>
    </w:p>
    <w:p w14:paraId="28D41CCC" w14:textId="77777777" w:rsidR="00BE4FAB" w:rsidRPr="006847CC" w:rsidRDefault="00BE4FAB" w:rsidP="006847CC">
      <w:pPr>
        <w:pStyle w:val="Heading3"/>
      </w:pPr>
      <w:bookmarkStart w:id="51" w:name="_Toc183176031"/>
      <w:bookmarkStart w:id="52" w:name="_Toc183177742"/>
      <w:bookmarkStart w:id="53" w:name="_Toc183178288"/>
      <w:r w:rsidRPr="006847CC">
        <w:t>Sponsor Acceptance</w:t>
      </w:r>
      <w:bookmarkEnd w:id="51"/>
      <w:bookmarkEnd w:id="52"/>
      <w:bookmarkEnd w:id="53"/>
    </w:p>
    <w:p w14:paraId="6C619972" w14:textId="77777777" w:rsidR="00BE4FAB" w:rsidRPr="00570580" w:rsidRDefault="00BE4FAB" w:rsidP="003D1680"/>
    <w:p w14:paraId="7748945C" w14:textId="77777777" w:rsidR="00BE4FAB" w:rsidRPr="00570580" w:rsidRDefault="00BE4FAB" w:rsidP="003D1680">
      <w:r w:rsidRPr="00570580">
        <w:t>Approved by the Project Sponsor:</w:t>
      </w:r>
    </w:p>
    <w:p w14:paraId="367087A1" w14:textId="77777777" w:rsidR="00BE4FAB" w:rsidRPr="00570580" w:rsidRDefault="00BE4FAB" w:rsidP="003D1680">
      <w:r w:rsidRPr="00570580">
        <w:t xml:space="preserve">                                                                          </w:t>
      </w:r>
    </w:p>
    <w:p w14:paraId="16100F39" w14:textId="77777777" w:rsidR="00BE4FAB" w:rsidRPr="00570580" w:rsidRDefault="00BE4FAB" w:rsidP="003D1680">
      <w:r w:rsidRPr="00570580">
        <w:lastRenderedPageBreak/>
        <w:t>&lt;Project Sponsor&gt;</w:t>
      </w:r>
    </w:p>
    <w:p w14:paraId="0124A81F" w14:textId="77777777" w:rsidR="00BE4FAB" w:rsidRPr="00570580" w:rsidRDefault="00BE4FAB" w:rsidP="003D1680"/>
    <w:p w14:paraId="76525964" w14:textId="77777777" w:rsidR="00BE4FAB" w:rsidRPr="00570580" w:rsidRDefault="00BE4FAB" w:rsidP="003D1680">
      <w:r w:rsidRPr="00570580">
        <w:t>Date:</w:t>
      </w:r>
    </w:p>
    <w:p w14:paraId="503C5102" w14:textId="77777777" w:rsidR="00BE4FAB" w:rsidRPr="00570580" w:rsidRDefault="00BE4FAB" w:rsidP="003D1680">
      <w:pPr>
        <w:rPr>
          <w:color w:val="333333"/>
          <w:sz w:val="16"/>
          <w:szCs w:val="16"/>
          <w:shd w:val="solid" w:color="FFFFFF" w:fill="FFFFFF"/>
        </w:rPr>
      </w:pPr>
    </w:p>
    <w:p w14:paraId="34FC8C86" w14:textId="77777777" w:rsidR="00BE4FAB" w:rsidRPr="00570580" w:rsidRDefault="00BE4FAB">
      <w:pPr>
        <w:rPr>
          <w:color w:val="333333"/>
          <w:sz w:val="16"/>
          <w:szCs w:val="16"/>
          <w:shd w:val="solid" w:color="FFFFFF" w:fill="FFFFFF"/>
        </w:rPr>
      </w:pPr>
    </w:p>
    <w:p w14:paraId="57A7BF81" w14:textId="77777777" w:rsidR="00BE4FAB" w:rsidRPr="00570580" w:rsidRDefault="00BE4FAB">
      <w:pPr>
        <w:rPr>
          <w:color w:val="333333"/>
          <w:sz w:val="16"/>
          <w:szCs w:val="16"/>
          <w:shd w:val="solid" w:color="FFFFFF" w:fill="FFFFFF"/>
        </w:rPr>
      </w:pPr>
    </w:p>
    <w:p w14:paraId="596A94FF" w14:textId="77777777" w:rsidR="00BE4FAB" w:rsidRPr="00570580" w:rsidRDefault="003D1680" w:rsidP="003D1680">
      <w:pPr>
        <w:pStyle w:val="Heading1"/>
        <w:rPr>
          <w:shd w:val="solid" w:color="FFFFFF" w:fill="FFFFFF"/>
        </w:rPr>
      </w:pPr>
      <w:bookmarkStart w:id="54" w:name="_Toc183176032"/>
      <w:bookmarkStart w:id="55" w:name="_Toc183177743"/>
      <w:bookmarkStart w:id="56" w:name="_Toc183178289"/>
      <w:r w:rsidRPr="00570580">
        <w:rPr>
          <w:shd w:val="solid" w:color="FFFFFF" w:fill="FFFFFF"/>
        </w:rPr>
        <w:t>Schedule</w:t>
      </w:r>
      <w:bookmarkEnd w:id="54"/>
      <w:bookmarkEnd w:id="55"/>
      <w:bookmarkEnd w:id="56"/>
    </w:p>
    <w:p w14:paraId="68E2F25F" w14:textId="77777777" w:rsidR="00BE4FAB" w:rsidRPr="00570580" w:rsidRDefault="00BE4FAB">
      <w:pPr>
        <w:rPr>
          <w:color w:val="333333"/>
          <w:sz w:val="16"/>
          <w:szCs w:val="16"/>
          <w:shd w:val="solid" w:color="FFFFFF" w:fill="FFFFFF"/>
        </w:rPr>
      </w:pPr>
    </w:p>
    <w:p w14:paraId="65790A64" w14:textId="77777777" w:rsidR="003D1680" w:rsidRPr="006847CC" w:rsidRDefault="003D1680" w:rsidP="006847CC">
      <w:pPr>
        <w:pStyle w:val="Heading2"/>
      </w:pPr>
      <w:bookmarkStart w:id="57" w:name="_Toc183177744"/>
      <w:bookmarkStart w:id="58" w:name="_Toc183178290"/>
      <w:r w:rsidRPr="006847CC">
        <w:t>Introduction</w:t>
      </w:r>
      <w:bookmarkEnd w:id="57"/>
      <w:bookmarkEnd w:id="58"/>
    </w:p>
    <w:p w14:paraId="6F907D09" w14:textId="77777777" w:rsidR="00BE4FAB" w:rsidRPr="00570580" w:rsidRDefault="00BE4FAB" w:rsidP="003D1680">
      <w:pPr>
        <w:rPr>
          <w:shd w:val="solid" w:color="FFFFFF" w:fill="FFFFFF"/>
        </w:rPr>
      </w:pPr>
      <w:r w:rsidRPr="00570580">
        <w:rPr>
          <w:shd w:val="solid" w:color="FFFFFF" w:fill="FFFFFF"/>
        </w:rPr>
        <w:t xml:space="preserve">Schedule development uses project time management processes to determine the start and end dates of the project.  The ultimate goal </w:t>
      </w:r>
      <w:proofErr w:type="spellStart"/>
      <w:r w:rsidRPr="00570580">
        <w:rPr>
          <w:shd w:val="solid" w:color="FFFFFF" w:fill="FFFFFF"/>
        </w:rPr>
        <w:t>goal</w:t>
      </w:r>
      <w:proofErr w:type="spellEnd"/>
      <w:r w:rsidRPr="00570580">
        <w:rPr>
          <w:shd w:val="solid" w:color="FFFFFF" w:fill="FFFFFF"/>
        </w:rPr>
        <w:t xml:space="preserve"> of developing the schedule is to create a realistic project schedule that provides a basis for monitoring project progress for the time dimension of the project.  The main outputs of this process ate the project schedule, a schedule baseline, project document updates and schedule data.  Several tools and techniques assist in schedule development.  The critical path method predicts total project duration.  The critical path for a project is the series of activities that determines the earliest completion date for the project.  It is the longest path through a network diagram.  If any activity on the critical path slips, the whole project slips unless the project manager takes corrective action.</w:t>
      </w:r>
    </w:p>
    <w:p w14:paraId="1519B2E4" w14:textId="77777777" w:rsidR="003D1680" w:rsidRPr="00570580" w:rsidRDefault="003D1680" w:rsidP="003D1680">
      <w:pPr>
        <w:rPr>
          <w:shd w:val="solid" w:color="FFFFFF" w:fill="FFFFFF"/>
        </w:rPr>
      </w:pPr>
    </w:p>
    <w:p w14:paraId="15F0889B" w14:textId="77777777" w:rsidR="003D1680" w:rsidRPr="006847CC" w:rsidRDefault="003D1680" w:rsidP="006847CC">
      <w:pPr>
        <w:pStyle w:val="Heading2"/>
      </w:pPr>
      <w:bookmarkStart w:id="59" w:name="_Toc183177745"/>
      <w:bookmarkStart w:id="60" w:name="_Toc183178291"/>
      <w:r w:rsidRPr="006847CC">
        <w:t>Schedule</w:t>
      </w:r>
      <w:bookmarkEnd w:id="59"/>
      <w:bookmarkEnd w:id="60"/>
    </w:p>
    <w:p w14:paraId="47B5697E" w14:textId="77777777" w:rsidR="003D1680" w:rsidRPr="00570580" w:rsidRDefault="00607096" w:rsidP="003D1680">
      <w:bookmarkStart w:id="61" w:name="h.s4kg7w9sgyyc"/>
      <w:bookmarkStart w:id="62" w:name="_Toc183175502"/>
      <w:bookmarkEnd w:id="61"/>
      <w:r>
        <w:rPr>
          <w:noProof/>
          <w:lang w:val="en-US"/>
        </w:rPr>
        <w:lastRenderedPageBreak/>
        <w:drawing>
          <wp:inline distT="0" distB="0" distL="0" distR="0" wp14:anchorId="6BEA2834" wp14:editId="11155259">
            <wp:extent cx="6477000" cy="386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3860800"/>
                    </a:xfrm>
                    <a:prstGeom prst="rect">
                      <a:avLst/>
                    </a:prstGeom>
                    <a:noFill/>
                    <a:ln>
                      <a:noFill/>
                    </a:ln>
                  </pic:spPr>
                </pic:pic>
              </a:graphicData>
            </a:graphic>
          </wp:inline>
        </w:drawing>
      </w:r>
    </w:p>
    <w:p w14:paraId="159CCFAE" w14:textId="77777777" w:rsidR="00BE4FAB" w:rsidRPr="00570580" w:rsidRDefault="00607096" w:rsidP="003D1680">
      <w:pPr>
        <w:rPr>
          <w:color w:val="333333"/>
          <w:sz w:val="16"/>
          <w:szCs w:val="16"/>
          <w:shd w:val="solid" w:color="FFFFFF" w:fill="FFFFFF"/>
        </w:rPr>
      </w:pPr>
      <w:r>
        <w:rPr>
          <w:noProof/>
          <w:lang w:val="en-US"/>
        </w:rPr>
        <w:drawing>
          <wp:inline distT="0" distB="0" distL="0" distR="0" wp14:anchorId="7A04D2C1" wp14:editId="26163FAF">
            <wp:extent cx="6477000" cy="355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3556000"/>
                    </a:xfrm>
                    <a:prstGeom prst="rect">
                      <a:avLst/>
                    </a:prstGeom>
                    <a:noFill/>
                    <a:ln>
                      <a:noFill/>
                    </a:ln>
                  </pic:spPr>
                </pic:pic>
              </a:graphicData>
            </a:graphic>
          </wp:inline>
        </w:drawing>
      </w:r>
      <w:bookmarkEnd w:id="62"/>
    </w:p>
    <w:p w14:paraId="3BD815EF" w14:textId="77777777" w:rsidR="00BE4FAB" w:rsidRPr="00570580" w:rsidRDefault="00BE4FAB" w:rsidP="003D1680"/>
    <w:p w14:paraId="6BCE55DA" w14:textId="77777777" w:rsidR="00BE4FAB" w:rsidRPr="00570580" w:rsidRDefault="00607096" w:rsidP="003D1680">
      <w:r>
        <w:rPr>
          <w:noProof/>
          <w:lang w:val="en-US"/>
        </w:rPr>
        <w:lastRenderedPageBreak/>
        <w:drawing>
          <wp:inline distT="0" distB="0" distL="0" distR="0" wp14:anchorId="3E95E2EF" wp14:editId="172FB3CF">
            <wp:extent cx="6489700" cy="35687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9700" cy="3568700"/>
                    </a:xfrm>
                    <a:prstGeom prst="rect">
                      <a:avLst/>
                    </a:prstGeom>
                    <a:noFill/>
                    <a:ln>
                      <a:noFill/>
                    </a:ln>
                  </pic:spPr>
                </pic:pic>
              </a:graphicData>
            </a:graphic>
          </wp:inline>
        </w:drawing>
      </w:r>
    </w:p>
    <w:p w14:paraId="65C078D7" w14:textId="77777777" w:rsidR="00BE4FAB" w:rsidRPr="00570580" w:rsidRDefault="00BE4FAB" w:rsidP="003D1680"/>
    <w:p w14:paraId="23E8B8A2" w14:textId="77777777" w:rsidR="00BE4FAB" w:rsidRPr="00570580" w:rsidRDefault="00BE4FAB" w:rsidP="003D1680"/>
    <w:p w14:paraId="31FFE13D" w14:textId="77777777" w:rsidR="00BE4FAB" w:rsidRPr="00570580" w:rsidRDefault="00BE4FAB" w:rsidP="003D1680"/>
    <w:p w14:paraId="4070B874" w14:textId="77777777" w:rsidR="00BE4FAB" w:rsidRPr="00570580" w:rsidRDefault="00607096" w:rsidP="003D1680">
      <w:r>
        <w:rPr>
          <w:noProof/>
          <w:lang w:val="en-US"/>
        </w:rPr>
        <w:drawing>
          <wp:inline distT="0" distB="0" distL="0" distR="0" wp14:anchorId="1C11BC88" wp14:editId="6F7A66F3">
            <wp:extent cx="6591300" cy="35306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0" cy="3530600"/>
                    </a:xfrm>
                    <a:prstGeom prst="rect">
                      <a:avLst/>
                    </a:prstGeom>
                    <a:noFill/>
                    <a:ln>
                      <a:noFill/>
                    </a:ln>
                  </pic:spPr>
                </pic:pic>
              </a:graphicData>
            </a:graphic>
          </wp:inline>
        </w:drawing>
      </w:r>
    </w:p>
    <w:p w14:paraId="3F610512" w14:textId="77777777" w:rsidR="00BE4FAB" w:rsidRPr="00570580" w:rsidRDefault="00BE4FAB" w:rsidP="003D1680"/>
    <w:p w14:paraId="080C4F98" w14:textId="77777777" w:rsidR="00BE4FAB" w:rsidRPr="00570580" w:rsidRDefault="00BE4FAB" w:rsidP="003D1680"/>
    <w:p w14:paraId="5B563BB4" w14:textId="77777777" w:rsidR="00BE4FAB" w:rsidRPr="00570580" w:rsidRDefault="00BE4FAB" w:rsidP="003D1680"/>
    <w:p w14:paraId="163D5F28" w14:textId="77777777" w:rsidR="00BE4FAB" w:rsidRPr="00570580" w:rsidRDefault="00607096" w:rsidP="003D1680">
      <w:r>
        <w:rPr>
          <w:noProof/>
          <w:lang w:val="en-US"/>
        </w:rPr>
        <w:drawing>
          <wp:inline distT="0" distB="0" distL="0" distR="0" wp14:anchorId="45CC654C" wp14:editId="4D56F98A">
            <wp:extent cx="6591300" cy="35560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0" cy="3556000"/>
                    </a:xfrm>
                    <a:prstGeom prst="rect">
                      <a:avLst/>
                    </a:prstGeom>
                    <a:noFill/>
                    <a:ln>
                      <a:noFill/>
                    </a:ln>
                  </pic:spPr>
                </pic:pic>
              </a:graphicData>
            </a:graphic>
          </wp:inline>
        </w:drawing>
      </w:r>
    </w:p>
    <w:p w14:paraId="4B78312F" w14:textId="77777777" w:rsidR="00BE4FAB" w:rsidRPr="00570580" w:rsidRDefault="00BE4FAB" w:rsidP="003D1680"/>
    <w:p w14:paraId="5D03C5FE" w14:textId="77777777" w:rsidR="00BE4FAB" w:rsidRPr="00570580" w:rsidRDefault="00607096" w:rsidP="003D1680">
      <w:r>
        <w:rPr>
          <w:noProof/>
          <w:lang w:val="en-US"/>
        </w:rPr>
        <w:drawing>
          <wp:inline distT="0" distB="0" distL="0" distR="0" wp14:anchorId="1CAFF050" wp14:editId="24A2E3FD">
            <wp:extent cx="6477000" cy="3543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543300"/>
                    </a:xfrm>
                    <a:prstGeom prst="rect">
                      <a:avLst/>
                    </a:prstGeom>
                    <a:noFill/>
                    <a:ln>
                      <a:noFill/>
                    </a:ln>
                  </pic:spPr>
                </pic:pic>
              </a:graphicData>
            </a:graphic>
          </wp:inline>
        </w:drawing>
      </w:r>
    </w:p>
    <w:p w14:paraId="74CF8D04" w14:textId="77777777" w:rsidR="00BE4FAB" w:rsidRPr="00570580" w:rsidRDefault="00BE4FAB" w:rsidP="003D1680"/>
    <w:p w14:paraId="5961DA4C" w14:textId="77777777" w:rsidR="00BE4FAB" w:rsidRPr="00570580" w:rsidRDefault="00BE4FAB" w:rsidP="003D1680"/>
    <w:p w14:paraId="1A007B97" w14:textId="77777777" w:rsidR="00BE4FAB" w:rsidRPr="00570580" w:rsidRDefault="00607096" w:rsidP="003D1680">
      <w:r>
        <w:rPr>
          <w:noProof/>
          <w:lang w:val="en-US"/>
        </w:rPr>
        <w:lastRenderedPageBreak/>
        <w:drawing>
          <wp:inline distT="0" distB="0" distL="0" distR="0" wp14:anchorId="181119DC" wp14:editId="6319C232">
            <wp:extent cx="6477000" cy="347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479800"/>
                    </a:xfrm>
                    <a:prstGeom prst="rect">
                      <a:avLst/>
                    </a:prstGeom>
                    <a:noFill/>
                    <a:ln>
                      <a:noFill/>
                    </a:ln>
                  </pic:spPr>
                </pic:pic>
              </a:graphicData>
            </a:graphic>
          </wp:inline>
        </w:drawing>
      </w:r>
    </w:p>
    <w:p w14:paraId="1F920B80" w14:textId="77777777" w:rsidR="00BE4FAB" w:rsidRPr="00570580" w:rsidRDefault="00BE4FAB" w:rsidP="003D1680"/>
    <w:p w14:paraId="40CFF774" w14:textId="77777777" w:rsidR="00BE4FAB" w:rsidRPr="00570580" w:rsidRDefault="00607096" w:rsidP="003D1680">
      <w:r>
        <w:rPr>
          <w:noProof/>
          <w:lang w:val="en-US"/>
        </w:rPr>
        <w:drawing>
          <wp:inline distT="0" distB="0" distL="0" distR="0" wp14:anchorId="6E3BD79F" wp14:editId="08CBD857">
            <wp:extent cx="6477000" cy="34925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3492500"/>
                    </a:xfrm>
                    <a:prstGeom prst="rect">
                      <a:avLst/>
                    </a:prstGeom>
                    <a:noFill/>
                    <a:ln>
                      <a:noFill/>
                    </a:ln>
                  </pic:spPr>
                </pic:pic>
              </a:graphicData>
            </a:graphic>
          </wp:inline>
        </w:drawing>
      </w:r>
    </w:p>
    <w:p w14:paraId="055501B3" w14:textId="77777777" w:rsidR="00BE4FAB" w:rsidRPr="00570580" w:rsidRDefault="00BE4FAB" w:rsidP="003D1680"/>
    <w:p w14:paraId="292EDA5D" w14:textId="77777777" w:rsidR="00BE4FAB" w:rsidRPr="00570580" w:rsidRDefault="00607096" w:rsidP="003D1680">
      <w:r>
        <w:rPr>
          <w:noProof/>
          <w:lang w:val="en-US"/>
        </w:rPr>
        <w:lastRenderedPageBreak/>
        <w:drawing>
          <wp:inline distT="0" distB="0" distL="0" distR="0" wp14:anchorId="0F373289" wp14:editId="539A7CB2">
            <wp:extent cx="6477000" cy="347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479800"/>
                    </a:xfrm>
                    <a:prstGeom prst="rect">
                      <a:avLst/>
                    </a:prstGeom>
                    <a:noFill/>
                    <a:ln>
                      <a:noFill/>
                    </a:ln>
                  </pic:spPr>
                </pic:pic>
              </a:graphicData>
            </a:graphic>
          </wp:inline>
        </w:drawing>
      </w:r>
    </w:p>
    <w:p w14:paraId="057BED51" w14:textId="77777777" w:rsidR="00BE4FAB" w:rsidRPr="00570580" w:rsidRDefault="00BE4FAB" w:rsidP="003D1680"/>
    <w:p w14:paraId="7E4BF37F" w14:textId="77777777" w:rsidR="00BE4FAB" w:rsidRPr="00570580" w:rsidRDefault="00BE4FAB">
      <w:pPr>
        <w:spacing w:line="240" w:lineRule="auto"/>
        <w:ind w:left="-630"/>
      </w:pPr>
    </w:p>
    <w:p w14:paraId="42C93C62" w14:textId="77777777" w:rsidR="00BE4FAB" w:rsidRPr="00570580" w:rsidRDefault="00BE4FAB">
      <w:pPr>
        <w:spacing w:line="240" w:lineRule="auto"/>
        <w:ind w:left="-630"/>
      </w:pPr>
    </w:p>
    <w:p w14:paraId="3D1E4F26" w14:textId="77777777" w:rsidR="003D1680" w:rsidRPr="00570580" w:rsidRDefault="003D1680">
      <w:pPr>
        <w:spacing w:line="240" w:lineRule="auto"/>
        <w:ind w:left="-630"/>
      </w:pPr>
    </w:p>
    <w:p w14:paraId="4ECF2C96" w14:textId="77777777" w:rsidR="003D1680" w:rsidRPr="00570580" w:rsidRDefault="003D1680">
      <w:pPr>
        <w:spacing w:line="240" w:lineRule="auto"/>
        <w:ind w:left="-630"/>
      </w:pPr>
    </w:p>
    <w:p w14:paraId="7CEE50C7" w14:textId="77777777" w:rsidR="003D1680" w:rsidRPr="00570580" w:rsidRDefault="003D1680">
      <w:pPr>
        <w:spacing w:line="240" w:lineRule="auto"/>
        <w:ind w:left="-630"/>
      </w:pPr>
    </w:p>
    <w:p w14:paraId="5D9DDDC6" w14:textId="77777777" w:rsidR="00BE4FAB" w:rsidRPr="00570580" w:rsidRDefault="003D1680" w:rsidP="003D1680">
      <w:pPr>
        <w:pStyle w:val="Heading1"/>
      </w:pPr>
      <w:bookmarkStart w:id="63" w:name="_Toc183177746"/>
      <w:bookmarkStart w:id="64" w:name="_Toc183178292"/>
      <w:r w:rsidRPr="00570580">
        <w:t>The project cash flow or budget</w:t>
      </w:r>
      <w:bookmarkEnd w:id="63"/>
      <w:bookmarkEnd w:id="64"/>
    </w:p>
    <w:p w14:paraId="0C51DBF6" w14:textId="77777777" w:rsidR="003D1680" w:rsidRPr="006847CC" w:rsidRDefault="003D1680" w:rsidP="006847CC">
      <w:pPr>
        <w:pStyle w:val="Heading2"/>
      </w:pPr>
      <w:bookmarkStart w:id="65" w:name="_Toc183177747"/>
      <w:bookmarkStart w:id="66" w:name="_Toc183178293"/>
      <w:r w:rsidRPr="006847CC">
        <w:t>Introduction</w:t>
      </w:r>
      <w:bookmarkEnd w:id="65"/>
      <w:bookmarkEnd w:id="66"/>
    </w:p>
    <w:p w14:paraId="3B70167A" w14:textId="77777777" w:rsidR="00BE4FAB" w:rsidRPr="00570580" w:rsidRDefault="00BE4FAB">
      <w:pPr>
        <w:spacing w:line="240" w:lineRule="auto"/>
        <w:ind w:left="-630"/>
      </w:pPr>
    </w:p>
    <w:p w14:paraId="561B234E" w14:textId="77777777" w:rsidR="00BE4FAB" w:rsidRPr="00570580" w:rsidRDefault="00BE4FAB" w:rsidP="003D1680">
      <w:r w:rsidRPr="00570580">
        <w:t>Cash flow analysis is a method for determining the estimated annual costs and benefits for a project and the resulting annual cash flow.  Cash flow analysis is used to determine net present value.  Other important concepts include profits and profit margins, life cycle costing, sunk costs and learning curve theory.  Estimating costs is, a very important part of project cost management.  There are several types of cost estimate, including rough order of magnitude, budgetary and definitive.  Each type of estimate is done during different stages of the project life cycle and each has a different level of accuracy.</w:t>
      </w:r>
    </w:p>
    <w:p w14:paraId="6A265122" w14:textId="77777777" w:rsidR="00BE4FAB" w:rsidRPr="00570580" w:rsidRDefault="00BE4FAB">
      <w:pPr>
        <w:spacing w:line="240" w:lineRule="auto"/>
        <w:ind w:left="-630"/>
      </w:pPr>
    </w:p>
    <w:p w14:paraId="5B037179" w14:textId="77777777" w:rsidR="00BE4FAB" w:rsidRPr="00570580" w:rsidRDefault="00BE4FAB" w:rsidP="003D1680">
      <w:pPr>
        <w:spacing w:line="240" w:lineRule="auto"/>
      </w:pPr>
      <w:r w:rsidRPr="00570580">
        <w:rPr>
          <w:b/>
        </w:rPr>
        <w:t>Total Project Duration:</w:t>
      </w:r>
      <w:r w:rsidRPr="00570580">
        <w:t xml:space="preserve"> 2 years and 16 days (</w:t>
      </w:r>
      <w:proofErr w:type="spellStart"/>
      <w:r w:rsidRPr="00570580">
        <w:t>aprox</w:t>
      </w:r>
      <w:proofErr w:type="spellEnd"/>
      <w:r w:rsidRPr="00570580">
        <w:t>).</w:t>
      </w:r>
    </w:p>
    <w:p w14:paraId="2E250CEB" w14:textId="77777777" w:rsidR="003D1680" w:rsidRPr="00570580" w:rsidRDefault="003D1680" w:rsidP="003D1680">
      <w:pPr>
        <w:spacing w:line="240" w:lineRule="auto"/>
      </w:pPr>
    </w:p>
    <w:p w14:paraId="5E6D64AB" w14:textId="77777777" w:rsidR="003D1680" w:rsidRPr="00570580" w:rsidRDefault="003D1680" w:rsidP="003D1680">
      <w:pPr>
        <w:spacing w:line="240" w:lineRule="auto"/>
      </w:pPr>
    </w:p>
    <w:p w14:paraId="25BBD109" w14:textId="77777777" w:rsidR="003D1680" w:rsidRPr="00570580" w:rsidRDefault="003D1680" w:rsidP="003D1680">
      <w:pPr>
        <w:spacing w:line="240" w:lineRule="auto"/>
      </w:pPr>
    </w:p>
    <w:p w14:paraId="314F02BD" w14:textId="77777777" w:rsidR="003D1680" w:rsidRPr="00570580" w:rsidRDefault="003D1680" w:rsidP="003D1680">
      <w:pPr>
        <w:spacing w:line="240" w:lineRule="auto"/>
      </w:pPr>
    </w:p>
    <w:p w14:paraId="3F28D68A" w14:textId="77777777" w:rsidR="003D1680" w:rsidRPr="00570580" w:rsidRDefault="003D1680" w:rsidP="003D1680">
      <w:pPr>
        <w:spacing w:line="240" w:lineRule="auto"/>
      </w:pPr>
    </w:p>
    <w:p w14:paraId="1CBB49B9" w14:textId="77777777" w:rsidR="003D1680" w:rsidRPr="00570580" w:rsidRDefault="003D1680" w:rsidP="003D1680">
      <w:pPr>
        <w:spacing w:line="240" w:lineRule="auto"/>
      </w:pPr>
    </w:p>
    <w:p w14:paraId="5807ECA9" w14:textId="77777777" w:rsidR="003D1680" w:rsidRPr="00570580" w:rsidRDefault="003D1680" w:rsidP="003D1680">
      <w:pPr>
        <w:spacing w:line="240" w:lineRule="auto"/>
      </w:pPr>
    </w:p>
    <w:p w14:paraId="430F00E9" w14:textId="77777777" w:rsidR="003D1680" w:rsidRPr="00570580" w:rsidRDefault="003D1680" w:rsidP="003D1680">
      <w:pPr>
        <w:spacing w:line="240" w:lineRule="auto"/>
      </w:pPr>
    </w:p>
    <w:p w14:paraId="31A2CB9A" w14:textId="77777777" w:rsidR="003D1680" w:rsidRPr="00570580" w:rsidRDefault="003D1680" w:rsidP="003D1680">
      <w:pPr>
        <w:spacing w:line="240" w:lineRule="auto"/>
      </w:pPr>
    </w:p>
    <w:p w14:paraId="4D69AE6F" w14:textId="77777777" w:rsidR="003D1680" w:rsidRPr="00570580" w:rsidRDefault="003D1680" w:rsidP="003D1680">
      <w:pPr>
        <w:spacing w:line="240" w:lineRule="auto"/>
      </w:pPr>
    </w:p>
    <w:p w14:paraId="6A55A9D8" w14:textId="77777777" w:rsidR="003D1680" w:rsidRPr="00570580" w:rsidRDefault="003D1680" w:rsidP="003D1680">
      <w:pPr>
        <w:spacing w:line="240" w:lineRule="auto"/>
      </w:pPr>
    </w:p>
    <w:p w14:paraId="7361B548" w14:textId="77777777" w:rsidR="003D1680" w:rsidRPr="00570580" w:rsidRDefault="003D1680" w:rsidP="003D1680">
      <w:pPr>
        <w:spacing w:line="240" w:lineRule="auto"/>
      </w:pPr>
    </w:p>
    <w:p w14:paraId="067487FE" w14:textId="77777777" w:rsidR="003D1680" w:rsidRPr="00570580" w:rsidRDefault="003D1680" w:rsidP="003D1680">
      <w:pPr>
        <w:spacing w:line="240" w:lineRule="auto"/>
      </w:pPr>
    </w:p>
    <w:p w14:paraId="3F91C010" w14:textId="77777777" w:rsidR="003D1680" w:rsidRPr="00570580" w:rsidRDefault="003D1680" w:rsidP="003D1680">
      <w:pPr>
        <w:spacing w:line="240" w:lineRule="auto"/>
      </w:pPr>
    </w:p>
    <w:p w14:paraId="558206C5" w14:textId="77777777" w:rsidR="003D1680" w:rsidRPr="00570580" w:rsidRDefault="003D1680" w:rsidP="003D1680">
      <w:pPr>
        <w:spacing w:line="240" w:lineRule="auto"/>
      </w:pPr>
    </w:p>
    <w:p w14:paraId="784A8F0D" w14:textId="77777777" w:rsidR="003D1680" w:rsidRPr="00570580" w:rsidRDefault="003D1680" w:rsidP="003D1680">
      <w:pPr>
        <w:spacing w:line="240" w:lineRule="auto"/>
      </w:pPr>
    </w:p>
    <w:p w14:paraId="5F5EDD9B" w14:textId="77777777" w:rsidR="003D1680" w:rsidRPr="00570580" w:rsidRDefault="003D1680" w:rsidP="003D1680">
      <w:pPr>
        <w:spacing w:line="240" w:lineRule="auto"/>
      </w:pPr>
    </w:p>
    <w:p w14:paraId="55687520" w14:textId="77777777" w:rsidR="003D1680" w:rsidRPr="00570580" w:rsidRDefault="003D1680" w:rsidP="003D1680">
      <w:pPr>
        <w:spacing w:line="240" w:lineRule="auto"/>
      </w:pPr>
    </w:p>
    <w:p w14:paraId="23622318" w14:textId="77777777" w:rsidR="003D1680" w:rsidRPr="00570580" w:rsidRDefault="003D1680" w:rsidP="003D1680">
      <w:pPr>
        <w:spacing w:line="240" w:lineRule="auto"/>
      </w:pPr>
    </w:p>
    <w:p w14:paraId="06E91ABA" w14:textId="77777777" w:rsidR="003D1680" w:rsidRPr="00570580" w:rsidRDefault="003D1680" w:rsidP="003D1680">
      <w:pPr>
        <w:spacing w:line="240" w:lineRule="auto"/>
      </w:pPr>
    </w:p>
    <w:p w14:paraId="37B2FE3A" w14:textId="77777777" w:rsidR="003D1680" w:rsidRPr="00570580" w:rsidRDefault="003D1680" w:rsidP="003D1680">
      <w:pPr>
        <w:spacing w:line="240" w:lineRule="auto"/>
      </w:pPr>
    </w:p>
    <w:p w14:paraId="68CFDACC" w14:textId="77777777" w:rsidR="003D1680" w:rsidRPr="00570580" w:rsidRDefault="003D1680" w:rsidP="003D1680">
      <w:pPr>
        <w:spacing w:line="240" w:lineRule="auto"/>
      </w:pPr>
    </w:p>
    <w:p w14:paraId="0909BB40" w14:textId="77777777" w:rsidR="003D1680" w:rsidRPr="00570580" w:rsidRDefault="003D1680" w:rsidP="003D1680">
      <w:pPr>
        <w:spacing w:line="240" w:lineRule="auto"/>
      </w:pPr>
    </w:p>
    <w:p w14:paraId="55613262" w14:textId="77777777" w:rsidR="003D1680" w:rsidRPr="00570580" w:rsidRDefault="003D1680" w:rsidP="003D1680">
      <w:pPr>
        <w:spacing w:line="240" w:lineRule="auto"/>
      </w:pPr>
    </w:p>
    <w:p w14:paraId="0CD6B2EB" w14:textId="77777777" w:rsidR="003D1680" w:rsidRPr="00570580" w:rsidRDefault="003D1680" w:rsidP="003D1680">
      <w:pPr>
        <w:spacing w:line="240" w:lineRule="auto"/>
      </w:pPr>
    </w:p>
    <w:p w14:paraId="239AA8A1" w14:textId="77777777" w:rsidR="003D1680" w:rsidRPr="00570580" w:rsidRDefault="003D1680" w:rsidP="003D1680">
      <w:pPr>
        <w:spacing w:line="240" w:lineRule="auto"/>
      </w:pPr>
    </w:p>
    <w:p w14:paraId="7F43F85C" w14:textId="77777777" w:rsidR="003D1680" w:rsidRPr="00570580" w:rsidRDefault="003D1680" w:rsidP="003D1680">
      <w:pPr>
        <w:spacing w:line="240" w:lineRule="auto"/>
      </w:pPr>
    </w:p>
    <w:p w14:paraId="6D9BD363" w14:textId="77777777" w:rsidR="003D1680" w:rsidRPr="00570580" w:rsidRDefault="003D1680" w:rsidP="003D1680">
      <w:pPr>
        <w:spacing w:line="240" w:lineRule="auto"/>
      </w:pPr>
    </w:p>
    <w:p w14:paraId="0E096172" w14:textId="77777777" w:rsidR="003D1680" w:rsidRPr="00570580" w:rsidRDefault="003D1680" w:rsidP="003D1680">
      <w:pPr>
        <w:spacing w:line="240" w:lineRule="auto"/>
      </w:pPr>
    </w:p>
    <w:p w14:paraId="18EC1C39" w14:textId="77777777" w:rsidR="003D1680" w:rsidRPr="00570580" w:rsidRDefault="003D1680" w:rsidP="003D1680">
      <w:pPr>
        <w:spacing w:line="240" w:lineRule="auto"/>
      </w:pPr>
    </w:p>
    <w:p w14:paraId="350366F6" w14:textId="77777777" w:rsidR="003D1680" w:rsidRPr="00570580" w:rsidRDefault="003D1680" w:rsidP="003D1680">
      <w:pPr>
        <w:spacing w:line="240" w:lineRule="auto"/>
      </w:pPr>
    </w:p>
    <w:p w14:paraId="5E91C44E" w14:textId="77777777" w:rsidR="003D1680" w:rsidRPr="00570580" w:rsidRDefault="003D1680" w:rsidP="003D1680">
      <w:pPr>
        <w:spacing w:line="240" w:lineRule="auto"/>
      </w:pPr>
    </w:p>
    <w:p w14:paraId="1924D57B" w14:textId="77777777" w:rsidR="003D1680" w:rsidRPr="006847CC" w:rsidRDefault="003D1680" w:rsidP="006847CC">
      <w:pPr>
        <w:pStyle w:val="Heading2"/>
      </w:pPr>
      <w:bookmarkStart w:id="67" w:name="_Toc183177748"/>
      <w:bookmarkStart w:id="68" w:name="_Toc183178294"/>
      <w:r w:rsidRPr="006847CC">
        <w:t>Budget</w:t>
      </w:r>
      <w:bookmarkEnd w:id="67"/>
      <w:bookmarkEnd w:id="68"/>
    </w:p>
    <w:tbl>
      <w:tblPr>
        <w:tblW w:w="0" w:type="auto"/>
        <w:tblInd w:w="100" w:type="dxa"/>
        <w:tblLook w:val="0000" w:firstRow="0" w:lastRow="0" w:firstColumn="0" w:lastColumn="0" w:noHBand="0" w:noVBand="0"/>
      </w:tblPr>
      <w:tblGrid>
        <w:gridCol w:w="1022"/>
        <w:gridCol w:w="1524"/>
        <w:gridCol w:w="2059"/>
        <w:gridCol w:w="1094"/>
        <w:gridCol w:w="980"/>
        <w:gridCol w:w="1503"/>
        <w:gridCol w:w="1278"/>
      </w:tblGrid>
      <w:tr w:rsidR="00BE4FAB" w:rsidRPr="00570580" w14:paraId="6EBD5937"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E8DCD" w14:textId="77777777" w:rsidR="00BE4FAB" w:rsidRPr="00570580" w:rsidRDefault="00BE4FAB" w:rsidP="003D1680">
            <w:pPr>
              <w:rPr>
                <w:b/>
              </w:rPr>
            </w:pPr>
            <w:r w:rsidRPr="00570580">
              <w:rPr>
                <w:b/>
              </w:rPr>
              <w:t>First Stage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2BB33" w14:textId="77777777" w:rsidR="00BE4FAB" w:rsidRPr="00570580" w:rsidRDefault="00BE4FAB" w:rsidP="003D1680">
            <w:pPr>
              <w:rPr>
                <w:b/>
              </w:rPr>
            </w:pP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4898A" w14:textId="77777777" w:rsidR="00BE4FAB" w:rsidRPr="00570580" w:rsidRDefault="00BE4FAB" w:rsidP="003D1680">
            <w:pPr>
              <w:rPr>
                <w:b/>
              </w:rPr>
            </w:pPr>
            <w:r w:rsidRPr="00570580">
              <w:rPr>
                <w:b/>
              </w:rPr>
              <w:t>Item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D5046" w14:textId="77777777" w:rsidR="00BE4FAB" w:rsidRPr="00570580" w:rsidRDefault="00BE4FAB" w:rsidP="003D1680">
            <w:pPr>
              <w:rPr>
                <w:b/>
              </w:rPr>
            </w:pPr>
            <w:r w:rsidRPr="00570580">
              <w:rPr>
                <w:b/>
              </w:rPr>
              <w:t>#</w:t>
            </w:r>
            <w:proofErr w:type="gramStart"/>
            <w:r w:rsidRPr="00570580">
              <w:rPr>
                <w:b/>
              </w:rPr>
              <w:t>units</w:t>
            </w:r>
            <w:proofErr w:type="gramEnd"/>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D3870" w14:textId="77777777" w:rsidR="00BE4FAB" w:rsidRPr="00570580" w:rsidRDefault="00BE4FAB" w:rsidP="003D1680">
            <w:pPr>
              <w:rPr>
                <w:b/>
              </w:rPr>
            </w:pPr>
            <w:proofErr w:type="gramStart"/>
            <w:r w:rsidRPr="00570580">
              <w:rPr>
                <w:b/>
              </w:rPr>
              <w:t>unit</w:t>
            </w:r>
            <w:proofErr w:type="gramEnd"/>
            <w:r w:rsidRPr="00570580">
              <w:rPr>
                <w:b/>
              </w:rPr>
              <w:t xml:space="preserve"> price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B0492" w14:textId="77777777" w:rsidR="00BE4FAB" w:rsidRPr="00570580" w:rsidRDefault="00BE4FAB" w:rsidP="003D1680">
            <w:pPr>
              <w:rPr>
                <w:b/>
              </w:rPr>
            </w:pPr>
            <w:proofErr w:type="gramStart"/>
            <w:r w:rsidRPr="00570580">
              <w:rPr>
                <w:b/>
              </w:rPr>
              <w:t>value</w:t>
            </w:r>
            <w:proofErr w:type="gramEnd"/>
            <w:r w:rsidRPr="00570580">
              <w:rPr>
                <w:b/>
              </w:rPr>
              <w:t>/month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B0D63" w14:textId="77777777" w:rsidR="00BE4FAB" w:rsidRPr="00570580" w:rsidRDefault="00BE4FAB" w:rsidP="003D1680">
            <w:pPr>
              <w:rPr>
                <w:b/>
              </w:rPr>
            </w:pPr>
            <w:proofErr w:type="gramStart"/>
            <w:r w:rsidRPr="00570580">
              <w:rPr>
                <w:b/>
              </w:rPr>
              <w:t>total</w:t>
            </w:r>
            <w:proofErr w:type="gramEnd"/>
            <w:r w:rsidRPr="00570580">
              <w:rPr>
                <w:b/>
              </w:rPr>
              <w:t xml:space="preserve"> value (6m)</w:t>
            </w:r>
          </w:p>
        </w:tc>
      </w:tr>
      <w:tr w:rsidR="00BE4FAB" w:rsidRPr="00570580" w14:paraId="384A8B3F"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49368" w14:textId="77777777" w:rsidR="00BE4FAB" w:rsidRPr="00570580" w:rsidRDefault="00BE4FAB" w:rsidP="003D1680">
            <w:r w:rsidRPr="00570580">
              <w:t>6 months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7E382" w14:textId="77777777" w:rsidR="00BE4FAB" w:rsidRPr="00570580" w:rsidRDefault="00BE4FAB" w:rsidP="003D1680">
            <w:r w:rsidRPr="00570580">
              <w:t>Professionals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FCD43" w14:textId="77777777" w:rsidR="00BE4FAB" w:rsidRPr="00570580" w:rsidRDefault="00BE4FAB" w:rsidP="003D1680">
            <w:r w:rsidRPr="00570580">
              <w:t>Software developer</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277C8" w14:textId="77777777" w:rsidR="00BE4FAB" w:rsidRPr="00570580" w:rsidRDefault="00BE4FAB" w:rsidP="003D1680">
            <w:r w:rsidRPr="00570580">
              <w:t>50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9F179" w14:textId="77777777" w:rsidR="00BE4FAB" w:rsidRPr="00570580" w:rsidRDefault="00BE4FAB" w:rsidP="003D1680">
            <w:r w:rsidRPr="00570580">
              <w:t>1500 €/m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1832E" w14:textId="77777777" w:rsidR="00BE4FAB" w:rsidRPr="00570580" w:rsidRDefault="00BE4FAB" w:rsidP="003D1680">
            <w:r w:rsidRPr="00570580">
              <w:t>75.000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2357B" w14:textId="77777777" w:rsidR="00BE4FAB" w:rsidRPr="00570580" w:rsidRDefault="00BE4FAB" w:rsidP="003D1680">
            <w:r w:rsidRPr="00570580">
              <w:t>450.000</w:t>
            </w:r>
          </w:p>
        </w:tc>
      </w:tr>
      <w:tr w:rsidR="00BE4FAB" w:rsidRPr="00570580" w14:paraId="72E2F70C"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CC86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FF892"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FCFE2" w14:textId="77777777" w:rsidR="00BE4FAB" w:rsidRPr="00570580" w:rsidRDefault="00BE4FAB" w:rsidP="003D1680">
            <w:r w:rsidRPr="00570580">
              <w:t>Use of Tech (talks)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6D896" w14:textId="77777777" w:rsidR="00BE4FAB" w:rsidRPr="00570580" w:rsidRDefault="00BE4FAB" w:rsidP="003D1680">
            <w:r w:rsidRPr="00570580">
              <w:t>8 h/month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FB0E9" w14:textId="77777777" w:rsidR="00BE4FAB" w:rsidRPr="00570580" w:rsidRDefault="00BE4FAB" w:rsidP="003D1680">
            <w:r w:rsidRPr="00570580">
              <w:t>50€/h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299E3" w14:textId="77777777" w:rsidR="00BE4FAB" w:rsidRPr="00570580" w:rsidRDefault="00BE4FAB" w:rsidP="003D1680">
            <w:r w:rsidRPr="00570580">
              <w:t>400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658A0" w14:textId="77777777" w:rsidR="00BE4FAB" w:rsidRPr="00570580" w:rsidRDefault="00BE4FAB" w:rsidP="003D1680">
            <w:r w:rsidRPr="00570580">
              <w:t>2400</w:t>
            </w:r>
          </w:p>
        </w:tc>
      </w:tr>
      <w:tr w:rsidR="00BE4FAB" w:rsidRPr="00570580" w14:paraId="2680B285"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C6A32"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2A3C2"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107AB" w14:textId="77777777" w:rsidR="00BE4FAB" w:rsidRPr="00570580" w:rsidRDefault="00BE4FAB" w:rsidP="003D1680">
            <w:r w:rsidRPr="00570580">
              <w:t>Technical employees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FFBD2" w14:textId="77777777" w:rsidR="00BE4FAB" w:rsidRPr="00570580" w:rsidRDefault="00BE4FAB" w:rsidP="003D1680">
            <w:r w:rsidRPr="00570580">
              <w:t>30 h/m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72D1"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D995E" w14:textId="77777777" w:rsidR="00BE4FAB" w:rsidRPr="00570580" w:rsidRDefault="00BE4FAB" w:rsidP="003D1680">
            <w:r w:rsidRPr="00570580">
              <w:t>600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14BAB" w14:textId="77777777" w:rsidR="00BE4FAB" w:rsidRPr="00570580" w:rsidRDefault="00BE4FAB" w:rsidP="003D1680">
            <w:r w:rsidRPr="00570580">
              <w:t>3600</w:t>
            </w:r>
          </w:p>
        </w:tc>
      </w:tr>
      <w:tr w:rsidR="00BE4FAB" w:rsidRPr="00570580" w14:paraId="09D0B4BC"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D5FCD"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F9E3"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F5F11" w14:textId="77777777" w:rsidR="00BE4FAB" w:rsidRPr="00570580" w:rsidRDefault="00BE4FAB" w:rsidP="003D1680">
            <w:r w:rsidRPr="00570580">
              <w:t>QA testing</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EF4B5" w14:textId="77777777" w:rsidR="00BE4FAB" w:rsidRPr="00570580" w:rsidRDefault="00BE4FAB" w:rsidP="003D1680">
            <w:r w:rsidRPr="00570580">
              <w:t>30 h/m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E7C07" w14:textId="77777777" w:rsidR="00BE4FAB" w:rsidRPr="00570580" w:rsidRDefault="00BE4FAB" w:rsidP="003D1680">
            <w:r w:rsidRPr="00570580">
              <w:t>10€/h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8DBD4" w14:textId="77777777" w:rsidR="00BE4FAB" w:rsidRPr="00570580" w:rsidRDefault="00BE4FAB" w:rsidP="003D1680">
            <w:r w:rsidRPr="00570580">
              <w:t>300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63233" w14:textId="77777777" w:rsidR="00BE4FAB" w:rsidRPr="00570580" w:rsidRDefault="00BE4FAB" w:rsidP="003D1680">
            <w:r w:rsidRPr="00570580">
              <w:t>1800</w:t>
            </w:r>
          </w:p>
        </w:tc>
      </w:tr>
      <w:tr w:rsidR="00BE4FAB" w:rsidRPr="00570580" w14:paraId="46E2142F"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23A7C"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A64A4"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3A6E4" w14:textId="77777777" w:rsidR="00BE4FAB" w:rsidRPr="00570580" w:rsidRDefault="00BE4FAB" w:rsidP="003D1680">
            <w:r w:rsidRPr="00570580">
              <w:t>Change Control</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66552" w14:textId="77777777" w:rsidR="00BE4FAB" w:rsidRPr="00570580" w:rsidRDefault="00BE4FAB" w:rsidP="003D1680">
            <w:r w:rsidRPr="00570580">
              <w:t>5h/m (if needed)</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9FB98"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5B2E9" w14:textId="77777777" w:rsidR="00BE4FAB" w:rsidRPr="00570580" w:rsidRDefault="00BE4FAB" w:rsidP="003D1680">
            <w:r w:rsidRPr="00570580">
              <w:t>100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D736E" w14:textId="77777777" w:rsidR="00BE4FAB" w:rsidRPr="00570580" w:rsidRDefault="00BE4FAB" w:rsidP="003D1680">
            <w:r w:rsidRPr="00570580">
              <w:t>600</w:t>
            </w:r>
          </w:p>
        </w:tc>
      </w:tr>
      <w:tr w:rsidR="00BE4FAB" w:rsidRPr="00570580" w14:paraId="2F159E9A"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D2504"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1F167" w14:textId="77777777" w:rsidR="00BE4FAB" w:rsidRPr="00570580" w:rsidRDefault="00BE4FAB" w:rsidP="003D1680">
            <w:r w:rsidRPr="00570580">
              <w:t>Materials &amp; Equipment</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6EC49" w14:textId="77777777" w:rsidR="00BE4FAB" w:rsidRPr="00570580" w:rsidRDefault="00BE4FAB" w:rsidP="003D1680">
            <w:r w:rsidRPr="00570580">
              <w:t>Book of a specific technology</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38DA1" w14:textId="77777777" w:rsidR="00BE4FAB" w:rsidRPr="00570580" w:rsidRDefault="00BE4FAB" w:rsidP="003D1680">
            <w:r w:rsidRPr="00570580">
              <w:t>10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1C8D"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D1680" w14:textId="77777777" w:rsidR="00BE4FAB" w:rsidRPr="00570580" w:rsidRDefault="00BE4FAB" w:rsidP="003D1680">
            <w:r w:rsidRPr="00570580">
              <w:t>200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51F10" w14:textId="77777777" w:rsidR="00BE4FAB" w:rsidRPr="00570580" w:rsidRDefault="00BE4FAB" w:rsidP="003D1680">
            <w:r w:rsidRPr="00570580">
              <w:t>200</w:t>
            </w:r>
          </w:p>
        </w:tc>
      </w:tr>
      <w:tr w:rsidR="00BE4FAB" w:rsidRPr="00570580" w14:paraId="66052FDA"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2421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EB637"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11CA4" w14:textId="77777777" w:rsidR="00BE4FAB" w:rsidRPr="00570580" w:rsidRDefault="00BE4FAB" w:rsidP="003D1680">
            <w:r w:rsidRPr="00570580">
              <w:t>Workstations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4B66A" w14:textId="77777777" w:rsidR="00BE4FAB" w:rsidRPr="00570580" w:rsidRDefault="00BE4FAB" w:rsidP="003D1680">
            <w:r w:rsidRPr="00570580">
              <w:t>50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6DD7E" w14:textId="77777777" w:rsidR="00BE4FAB" w:rsidRPr="00570580" w:rsidRDefault="00BE4FAB" w:rsidP="003D1680">
            <w:r w:rsidRPr="00570580">
              <w:t>800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C1493"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E1129" w14:textId="77777777" w:rsidR="00BE4FAB" w:rsidRPr="00570580" w:rsidRDefault="00BE4FAB" w:rsidP="003D1680">
            <w:r w:rsidRPr="00570580">
              <w:t>40.000</w:t>
            </w:r>
          </w:p>
        </w:tc>
      </w:tr>
      <w:tr w:rsidR="00BE4FAB" w:rsidRPr="00570580" w14:paraId="2F1BE4F2"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9B5DA"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26F78"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B316C" w14:textId="77777777" w:rsidR="00BE4FAB" w:rsidRPr="00570580" w:rsidRDefault="00BE4FAB" w:rsidP="003D1680">
            <w:r w:rsidRPr="00570580">
              <w:t>Test Server</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3EC7A" w14:textId="77777777" w:rsidR="00BE4FAB" w:rsidRPr="00570580" w:rsidRDefault="00BE4FAB" w:rsidP="003D1680">
            <w:r w:rsidRPr="00570580">
              <w:t>2</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3E20F" w14:textId="77777777" w:rsidR="00BE4FAB" w:rsidRPr="00570580" w:rsidRDefault="00BE4FAB" w:rsidP="003D1680">
            <w:r w:rsidRPr="00570580">
              <w:t>500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415D7"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6C261" w14:textId="77777777" w:rsidR="00BE4FAB" w:rsidRPr="00570580" w:rsidRDefault="00BE4FAB" w:rsidP="003D1680">
            <w:r w:rsidRPr="00570580">
              <w:t>1000</w:t>
            </w:r>
          </w:p>
        </w:tc>
      </w:tr>
      <w:tr w:rsidR="00BE4FAB" w:rsidRPr="00570580" w14:paraId="5DCBA603"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AEC5B"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A5418"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1249" w14:textId="77777777" w:rsidR="00BE4FAB" w:rsidRPr="00570580" w:rsidRDefault="00BE4FAB" w:rsidP="003D1680">
            <w:r w:rsidRPr="00570580">
              <w:t>Licenses (We will use tools of Open Source)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F2DD9"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EA190"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9194F"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CB940" w14:textId="77777777" w:rsidR="00BE4FAB" w:rsidRPr="00570580" w:rsidRDefault="00BE4FAB" w:rsidP="003D1680">
            <w:r w:rsidRPr="00570580">
              <w:t>0</w:t>
            </w:r>
          </w:p>
        </w:tc>
      </w:tr>
      <w:tr w:rsidR="00BE4FAB" w:rsidRPr="00570580" w14:paraId="2DE3BB2B"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CB228"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B860B"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221D9" w14:textId="77777777" w:rsidR="00BE4FAB" w:rsidRPr="00570580" w:rsidRDefault="00BE4FAB" w:rsidP="003D1680">
            <w:r w:rsidRPr="00570580">
              <w:t xml:space="preserve">Software </w:t>
            </w:r>
            <w:proofErr w:type="spellStart"/>
            <w:r w:rsidRPr="00570580">
              <w:t>components</w:t>
            </w:r>
            <w:proofErr w:type="gramStart"/>
            <w:r w:rsidRPr="00570580">
              <w:t>:library</w:t>
            </w:r>
            <w:proofErr w:type="spellEnd"/>
            <w:proofErr w:type="gramEnd"/>
            <w:r w:rsidRPr="00570580">
              <w:t xml:space="preserve"> GIS with source code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9511C" w14:textId="77777777" w:rsidR="00BE4FAB" w:rsidRPr="00570580" w:rsidRDefault="00BE4FAB" w:rsidP="003D1680">
            <w:r w:rsidRPr="00570580">
              <w:t>1</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95964" w14:textId="77777777" w:rsidR="00BE4FAB" w:rsidRPr="00570580" w:rsidRDefault="00BE4FAB" w:rsidP="003D1680">
            <w:r w:rsidRPr="00570580">
              <w:t>10.000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7305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6395E" w14:textId="77777777" w:rsidR="00BE4FAB" w:rsidRPr="00570580" w:rsidRDefault="00BE4FAB" w:rsidP="003D1680">
            <w:r w:rsidRPr="00570580">
              <w:t>10.000</w:t>
            </w:r>
          </w:p>
        </w:tc>
      </w:tr>
      <w:tr w:rsidR="00BE4FAB" w:rsidRPr="00570580" w14:paraId="07C9B3B3"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0294E"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D5027" w14:textId="77777777" w:rsidR="00BE4FAB" w:rsidRPr="00570580" w:rsidRDefault="00BE4FAB" w:rsidP="003D1680">
            <w:r w:rsidRPr="00570580">
              <w:t>Total Cost I</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8D890"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8D17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DB8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AE2AC" w14:textId="77777777" w:rsidR="00BE4FAB" w:rsidRPr="00570580" w:rsidRDefault="00BE4FAB" w:rsidP="003D1680">
            <w:r w:rsidRPr="00570580">
              <w:t>76.600 €/m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6BA66" w14:textId="77777777" w:rsidR="00BE4FAB" w:rsidRPr="00570580" w:rsidRDefault="00BE4FAB" w:rsidP="003D1680">
            <w:r w:rsidRPr="00570580">
              <w:t>509.600 €/6months</w:t>
            </w:r>
          </w:p>
        </w:tc>
      </w:tr>
    </w:tbl>
    <w:p w14:paraId="5FFF88EE" w14:textId="77777777" w:rsidR="00BE4FAB" w:rsidRPr="00570580" w:rsidRDefault="00BE4FAB" w:rsidP="003D1680"/>
    <w:p w14:paraId="6935076C" w14:textId="77777777" w:rsidR="003D1680" w:rsidRPr="00570580" w:rsidRDefault="003D1680" w:rsidP="003D1680"/>
    <w:p w14:paraId="326AA8D4" w14:textId="77777777" w:rsidR="003D1680" w:rsidRPr="00570580" w:rsidRDefault="003D1680" w:rsidP="003D1680"/>
    <w:p w14:paraId="40DBAAC0" w14:textId="77777777" w:rsidR="003D1680" w:rsidRPr="00570580" w:rsidRDefault="003D1680" w:rsidP="003D1680"/>
    <w:p w14:paraId="46326A81" w14:textId="77777777" w:rsidR="003D1680" w:rsidRPr="00570580" w:rsidRDefault="003D1680" w:rsidP="003D1680"/>
    <w:p w14:paraId="172CC024" w14:textId="77777777" w:rsidR="003D1680" w:rsidRPr="00570580" w:rsidRDefault="003D1680" w:rsidP="003D1680"/>
    <w:p w14:paraId="2AD3E06C" w14:textId="77777777" w:rsidR="00BE4FAB" w:rsidRPr="00570580" w:rsidRDefault="00BE4FAB" w:rsidP="003D1680"/>
    <w:tbl>
      <w:tblPr>
        <w:tblW w:w="0" w:type="auto"/>
        <w:tblInd w:w="100" w:type="dxa"/>
        <w:tblLook w:val="0000" w:firstRow="0" w:lastRow="0" w:firstColumn="0" w:lastColumn="0" w:noHBand="0" w:noVBand="0"/>
      </w:tblPr>
      <w:tblGrid>
        <w:gridCol w:w="947"/>
        <w:gridCol w:w="1442"/>
        <w:gridCol w:w="1947"/>
        <w:gridCol w:w="959"/>
        <w:gridCol w:w="833"/>
        <w:gridCol w:w="1418"/>
        <w:gridCol w:w="1914"/>
      </w:tblGrid>
      <w:tr w:rsidR="00BE4FAB" w:rsidRPr="00570580" w14:paraId="1C16DDDF"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563AE" w14:textId="77777777" w:rsidR="00BE4FAB" w:rsidRPr="00570580" w:rsidRDefault="00BE4FAB" w:rsidP="003D1680">
            <w:pPr>
              <w:rPr>
                <w:b/>
              </w:rPr>
            </w:pPr>
            <w:r w:rsidRPr="00570580">
              <w:rPr>
                <w:b/>
              </w:rPr>
              <w:t>Second Stage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DD8E2" w14:textId="77777777" w:rsidR="00BE4FAB" w:rsidRPr="00570580" w:rsidRDefault="00BE4FAB" w:rsidP="003D1680">
            <w:pPr>
              <w:rPr>
                <w:b/>
              </w:rPr>
            </w:pP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64BAA" w14:textId="77777777" w:rsidR="00BE4FAB" w:rsidRPr="00570580" w:rsidRDefault="00BE4FAB" w:rsidP="003D1680">
            <w:pPr>
              <w:rPr>
                <w:b/>
              </w:rPr>
            </w:pPr>
            <w:r w:rsidRPr="00570580">
              <w:rPr>
                <w:b/>
              </w:rPr>
              <w:t>Item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19273" w14:textId="77777777" w:rsidR="00BE4FAB" w:rsidRPr="00570580" w:rsidRDefault="00BE4FAB" w:rsidP="003D1680">
            <w:pPr>
              <w:rPr>
                <w:b/>
              </w:rPr>
            </w:pPr>
            <w:r w:rsidRPr="00570580">
              <w:rPr>
                <w:b/>
              </w:rPr>
              <w:t>#</w:t>
            </w:r>
            <w:proofErr w:type="gramStart"/>
            <w:r w:rsidRPr="00570580">
              <w:rPr>
                <w:b/>
              </w:rPr>
              <w:t>units</w:t>
            </w:r>
            <w:proofErr w:type="gramEnd"/>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C0984" w14:textId="77777777" w:rsidR="00BE4FAB" w:rsidRPr="00570580" w:rsidRDefault="00BE4FAB" w:rsidP="003D1680">
            <w:pPr>
              <w:rPr>
                <w:b/>
              </w:rPr>
            </w:pPr>
            <w:proofErr w:type="gramStart"/>
            <w:r w:rsidRPr="00570580">
              <w:rPr>
                <w:b/>
              </w:rPr>
              <w:t>unit</w:t>
            </w:r>
            <w:proofErr w:type="gramEnd"/>
            <w:r w:rsidRPr="00570580">
              <w:rPr>
                <w:b/>
              </w:rPr>
              <w:t xml:space="preserve"> price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5C83A" w14:textId="77777777" w:rsidR="00BE4FAB" w:rsidRPr="00570580" w:rsidRDefault="00BE4FAB" w:rsidP="003D1680">
            <w:pPr>
              <w:rPr>
                <w:b/>
              </w:rPr>
            </w:pPr>
            <w:proofErr w:type="gramStart"/>
            <w:r w:rsidRPr="00570580">
              <w:rPr>
                <w:b/>
              </w:rPr>
              <w:t>value</w:t>
            </w:r>
            <w:proofErr w:type="gramEnd"/>
            <w:r w:rsidRPr="00570580">
              <w:rPr>
                <w:b/>
              </w:rPr>
              <w:t>/month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F0030" w14:textId="77777777" w:rsidR="00BE4FAB" w:rsidRPr="00570580" w:rsidRDefault="00BE4FAB" w:rsidP="003D1680">
            <w:pPr>
              <w:rPr>
                <w:b/>
              </w:rPr>
            </w:pPr>
            <w:proofErr w:type="gramStart"/>
            <w:r w:rsidRPr="00570580">
              <w:rPr>
                <w:b/>
              </w:rPr>
              <w:t>total</w:t>
            </w:r>
            <w:proofErr w:type="gramEnd"/>
            <w:r w:rsidRPr="00570580">
              <w:rPr>
                <w:b/>
              </w:rPr>
              <w:t xml:space="preserve"> value (6m)</w:t>
            </w:r>
          </w:p>
        </w:tc>
      </w:tr>
      <w:tr w:rsidR="00BE4FAB" w:rsidRPr="00570580" w14:paraId="62D3CA97"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A82D6" w14:textId="77777777" w:rsidR="00BE4FAB" w:rsidRPr="00570580" w:rsidRDefault="00BE4FAB" w:rsidP="003D1680">
            <w:r w:rsidRPr="00570580">
              <w:t>6-12 months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A28E1" w14:textId="77777777" w:rsidR="00BE4FAB" w:rsidRPr="00570580" w:rsidRDefault="00BE4FAB" w:rsidP="003D1680">
            <w:r w:rsidRPr="00570580">
              <w:t>Professionals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F111D" w14:textId="77777777" w:rsidR="00BE4FAB" w:rsidRPr="00570580" w:rsidRDefault="00BE4FAB" w:rsidP="003D1680">
            <w:r w:rsidRPr="00570580">
              <w:t>Software developer</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0430D" w14:textId="77777777" w:rsidR="00BE4FAB" w:rsidRPr="00570580" w:rsidRDefault="00BE4FAB" w:rsidP="003D1680">
            <w:r w:rsidRPr="00570580">
              <w:t>100 (50 now+50 before)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9286F" w14:textId="77777777" w:rsidR="00BE4FAB" w:rsidRPr="00570580" w:rsidRDefault="00BE4FAB" w:rsidP="003D1680">
            <w:r w:rsidRPr="00570580">
              <w:t>1500 €/m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0F494" w14:textId="77777777" w:rsidR="00BE4FAB" w:rsidRPr="00570580" w:rsidRDefault="00BE4FAB" w:rsidP="003D1680">
            <w:r w:rsidRPr="00570580">
              <w:t>150.000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3ABD5" w14:textId="77777777" w:rsidR="00BE4FAB" w:rsidRPr="00570580" w:rsidRDefault="00BE4FAB" w:rsidP="003D1680">
            <w:r w:rsidRPr="00570580">
              <w:t>900.000</w:t>
            </w:r>
          </w:p>
        </w:tc>
      </w:tr>
      <w:tr w:rsidR="00BE4FAB" w:rsidRPr="00570580" w14:paraId="399FE6B2"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FF63E"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69E3C"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14B6D" w14:textId="77777777" w:rsidR="00BE4FAB" w:rsidRPr="00570580" w:rsidRDefault="00BE4FAB" w:rsidP="003D1680">
            <w:r w:rsidRPr="00570580">
              <w:t>Use of Tech (talks)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75018" w14:textId="77777777" w:rsidR="00BE4FAB" w:rsidRPr="00570580" w:rsidRDefault="00BE4FAB" w:rsidP="003D1680">
            <w:r w:rsidRPr="00570580">
              <w:t>8 h/month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864BE" w14:textId="77777777" w:rsidR="00BE4FAB" w:rsidRPr="00570580" w:rsidRDefault="00BE4FAB" w:rsidP="003D1680">
            <w:r w:rsidRPr="00570580">
              <w:t>50€/h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D6D18" w14:textId="77777777" w:rsidR="00BE4FAB" w:rsidRPr="00570580" w:rsidRDefault="00BE4FAB" w:rsidP="003D1680">
            <w:r w:rsidRPr="00570580">
              <w:t>400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F01AC" w14:textId="77777777" w:rsidR="00BE4FAB" w:rsidRPr="00570580" w:rsidRDefault="00BE4FAB" w:rsidP="003D1680">
            <w:r w:rsidRPr="00570580">
              <w:t>2400</w:t>
            </w:r>
          </w:p>
        </w:tc>
      </w:tr>
      <w:tr w:rsidR="00BE4FAB" w:rsidRPr="00570580" w14:paraId="0AAB06AF"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211E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4CF10"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868FC" w14:textId="77777777" w:rsidR="00BE4FAB" w:rsidRPr="00570580" w:rsidRDefault="00BE4FAB" w:rsidP="003D1680">
            <w:r w:rsidRPr="00570580">
              <w:t>Technical employees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07306" w14:textId="77777777" w:rsidR="00BE4FAB" w:rsidRPr="00570580" w:rsidRDefault="00BE4FAB" w:rsidP="003D1680">
            <w:r w:rsidRPr="00570580">
              <w:t>60 h/m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9811A"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A86B4" w14:textId="77777777" w:rsidR="00BE4FAB" w:rsidRPr="00570580" w:rsidRDefault="00BE4FAB" w:rsidP="003D1680">
            <w:r w:rsidRPr="00570580">
              <w:t>1200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E9370" w14:textId="77777777" w:rsidR="00BE4FAB" w:rsidRPr="00570580" w:rsidRDefault="00BE4FAB" w:rsidP="003D1680">
            <w:r w:rsidRPr="00570580">
              <w:t>7200</w:t>
            </w:r>
          </w:p>
        </w:tc>
      </w:tr>
      <w:tr w:rsidR="00BE4FAB" w:rsidRPr="00570580" w14:paraId="7ECA8E28"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C16A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CFB0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FB88" w14:textId="77777777" w:rsidR="00BE4FAB" w:rsidRPr="00570580" w:rsidRDefault="00BE4FAB" w:rsidP="003D1680">
            <w:r w:rsidRPr="00570580">
              <w:t>QA testing</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C6EE4" w14:textId="77777777" w:rsidR="00BE4FAB" w:rsidRPr="00570580" w:rsidRDefault="00BE4FAB" w:rsidP="003D1680">
            <w:r w:rsidRPr="00570580">
              <w:t>60 h/m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6FC8A" w14:textId="77777777" w:rsidR="00BE4FAB" w:rsidRPr="00570580" w:rsidRDefault="00BE4FAB" w:rsidP="003D1680">
            <w:r w:rsidRPr="00570580">
              <w:t>10€/h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3208F" w14:textId="77777777" w:rsidR="00BE4FAB" w:rsidRPr="00570580" w:rsidRDefault="00BE4FAB" w:rsidP="003D1680">
            <w:r w:rsidRPr="00570580">
              <w:t>600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4F367" w14:textId="77777777" w:rsidR="00BE4FAB" w:rsidRPr="00570580" w:rsidRDefault="00BE4FAB" w:rsidP="003D1680">
            <w:r w:rsidRPr="00570580">
              <w:t>3600</w:t>
            </w:r>
          </w:p>
        </w:tc>
      </w:tr>
      <w:tr w:rsidR="00BE4FAB" w:rsidRPr="00570580" w14:paraId="061C6BC7"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C8945"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AF5E8"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896F4" w14:textId="77777777" w:rsidR="00BE4FAB" w:rsidRPr="00570580" w:rsidRDefault="00BE4FAB" w:rsidP="003D1680">
            <w:r w:rsidRPr="00570580">
              <w:t>Change Control</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3E808" w14:textId="77777777" w:rsidR="00BE4FAB" w:rsidRPr="00570580" w:rsidRDefault="00BE4FAB" w:rsidP="003D1680">
            <w:r w:rsidRPr="00570580">
              <w:t xml:space="preserve">10 h/m (if </w:t>
            </w:r>
            <w:r w:rsidRPr="00570580">
              <w:lastRenderedPageBreak/>
              <w:t>needed)</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94921" w14:textId="77777777" w:rsidR="00BE4FAB" w:rsidRPr="00570580" w:rsidRDefault="00BE4FAB" w:rsidP="003D1680">
            <w:r w:rsidRPr="00570580">
              <w:lastRenderedPageBreak/>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7691B" w14:textId="77777777" w:rsidR="00BE4FAB" w:rsidRPr="00570580" w:rsidRDefault="00BE4FAB" w:rsidP="003D1680">
            <w:r w:rsidRPr="00570580">
              <w:t>200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7FCDC" w14:textId="77777777" w:rsidR="00BE4FAB" w:rsidRPr="00570580" w:rsidRDefault="00BE4FAB" w:rsidP="003D1680">
            <w:r w:rsidRPr="00570580">
              <w:t>1200</w:t>
            </w:r>
          </w:p>
        </w:tc>
      </w:tr>
      <w:tr w:rsidR="00BE4FAB" w:rsidRPr="00570580" w14:paraId="3D438067"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F5B55"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F7B88" w14:textId="77777777" w:rsidR="00BE4FAB" w:rsidRPr="00570580" w:rsidRDefault="00BE4FAB" w:rsidP="003D1680">
            <w:r w:rsidRPr="00570580">
              <w:t>Materials &amp; Equipment</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2FE53" w14:textId="77777777" w:rsidR="00BE4FAB" w:rsidRPr="00570580" w:rsidRDefault="00BE4FAB" w:rsidP="003D1680">
            <w:r w:rsidRPr="00570580">
              <w:t>Book of a specific technology</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3A1E6" w14:textId="77777777" w:rsidR="00BE4FAB" w:rsidRPr="00570580" w:rsidRDefault="00BE4FAB" w:rsidP="003D1680">
            <w:r w:rsidRPr="00570580">
              <w:t>10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6D62F"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3BCEA" w14:textId="77777777" w:rsidR="00BE4FAB" w:rsidRPr="00570580" w:rsidRDefault="00BE4FAB" w:rsidP="003D1680">
            <w:r w:rsidRPr="00570580">
              <w:t>200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32FF4" w14:textId="77777777" w:rsidR="00BE4FAB" w:rsidRPr="00570580" w:rsidRDefault="00BE4FAB" w:rsidP="003D1680">
            <w:r w:rsidRPr="00570580">
              <w:t>200</w:t>
            </w:r>
          </w:p>
        </w:tc>
      </w:tr>
      <w:tr w:rsidR="00BE4FAB" w:rsidRPr="00570580" w14:paraId="28DF1961"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C44F"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50330"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7FEE8" w14:textId="77777777" w:rsidR="00BE4FAB" w:rsidRPr="00570580" w:rsidRDefault="00BE4FAB" w:rsidP="003D1680">
            <w:r w:rsidRPr="00570580">
              <w:t>Workstations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B0C82" w14:textId="77777777" w:rsidR="00BE4FAB" w:rsidRPr="00570580" w:rsidRDefault="00BE4FAB" w:rsidP="003D1680">
            <w:r w:rsidRPr="00570580">
              <w:t>50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BA561" w14:textId="77777777" w:rsidR="00BE4FAB" w:rsidRPr="00570580" w:rsidRDefault="00BE4FAB" w:rsidP="003D1680">
            <w:r w:rsidRPr="00570580">
              <w:t>800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43F05"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29947" w14:textId="77777777" w:rsidR="00BE4FAB" w:rsidRPr="00570580" w:rsidRDefault="00BE4FAB" w:rsidP="003D1680">
            <w:r w:rsidRPr="00570580">
              <w:t>40.000</w:t>
            </w:r>
          </w:p>
        </w:tc>
      </w:tr>
      <w:tr w:rsidR="00BE4FAB" w:rsidRPr="00570580" w14:paraId="464C347F"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D56F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DE21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7C4E7" w14:textId="77777777" w:rsidR="00BE4FAB" w:rsidRPr="00570580" w:rsidRDefault="00BE4FAB" w:rsidP="003D1680">
            <w:r w:rsidRPr="00570580">
              <w:t>Test Server</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9BA71" w14:textId="77777777" w:rsidR="00BE4FAB" w:rsidRPr="00570580" w:rsidRDefault="00BE4FAB" w:rsidP="003D1680">
            <w:r w:rsidRPr="00570580">
              <w:t>2</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269E0" w14:textId="77777777" w:rsidR="00BE4FAB" w:rsidRPr="00570580" w:rsidRDefault="00BE4FAB" w:rsidP="003D1680">
            <w:r w:rsidRPr="00570580">
              <w:t>500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494B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9D7E5" w14:textId="77777777" w:rsidR="00BE4FAB" w:rsidRPr="00570580" w:rsidRDefault="00BE4FAB" w:rsidP="003D1680">
            <w:r w:rsidRPr="00570580">
              <w:t>1000</w:t>
            </w:r>
          </w:p>
        </w:tc>
      </w:tr>
      <w:tr w:rsidR="00BE4FAB" w:rsidRPr="00570580" w14:paraId="59FE9D0A"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D0D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6A6BD"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78A62" w14:textId="77777777" w:rsidR="00BE4FAB" w:rsidRPr="00570580" w:rsidRDefault="00BE4FAB" w:rsidP="003D1680">
            <w:r w:rsidRPr="00570580">
              <w:t>Licenses (We will use tools of Open Source)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4B6D5"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6CC10"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F74FA"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77BA0" w14:textId="77777777" w:rsidR="00BE4FAB" w:rsidRPr="00570580" w:rsidRDefault="00BE4FAB" w:rsidP="003D1680">
            <w:r w:rsidRPr="00570580">
              <w:t>0</w:t>
            </w:r>
          </w:p>
        </w:tc>
      </w:tr>
      <w:tr w:rsidR="00BE4FAB" w:rsidRPr="00570580" w14:paraId="580F3BAF"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B626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AADC2"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8C8FC" w14:textId="77777777" w:rsidR="00BE4FAB" w:rsidRPr="00570580" w:rsidRDefault="00BE4FAB" w:rsidP="003D1680">
            <w:r w:rsidRPr="00570580">
              <w:t xml:space="preserve">Software </w:t>
            </w:r>
            <w:proofErr w:type="spellStart"/>
            <w:r w:rsidRPr="00570580">
              <w:t>components</w:t>
            </w:r>
            <w:proofErr w:type="gramStart"/>
            <w:r w:rsidRPr="00570580">
              <w:t>:library</w:t>
            </w:r>
            <w:proofErr w:type="spellEnd"/>
            <w:proofErr w:type="gramEnd"/>
            <w:r w:rsidRPr="00570580">
              <w:t xml:space="preserve"> GIS with source code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35FC4"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D8B31" w14:textId="77777777" w:rsidR="00BE4FAB" w:rsidRPr="00570580" w:rsidRDefault="00BE4FAB" w:rsidP="003D1680">
            <w:r w:rsidRPr="00570580">
              <w:t>10.000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197FC"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09FCC" w14:textId="77777777" w:rsidR="00BE4FAB" w:rsidRPr="00570580" w:rsidRDefault="00BE4FAB" w:rsidP="003D1680">
            <w:r w:rsidRPr="00570580">
              <w:t>0</w:t>
            </w:r>
          </w:p>
        </w:tc>
      </w:tr>
      <w:tr w:rsidR="00BE4FAB" w:rsidRPr="00570580" w14:paraId="0C5FECE2"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19BF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92215" w14:textId="77777777" w:rsidR="00BE4FAB" w:rsidRPr="00570580" w:rsidRDefault="00BE4FAB" w:rsidP="003D1680">
            <w:r w:rsidRPr="00570580">
              <w:t>Total Cost II</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D40D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C6CD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74E1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AA83B" w14:textId="77777777" w:rsidR="00BE4FAB" w:rsidRPr="00570580" w:rsidRDefault="00BE4FAB" w:rsidP="003D1680">
            <w:r w:rsidRPr="00570580">
              <w:t>152.600 €/m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4D943" w14:textId="77777777" w:rsidR="00BE4FAB" w:rsidRPr="00570580" w:rsidRDefault="00BE4FAB" w:rsidP="003D1680">
            <w:r w:rsidRPr="00570580">
              <w:t>955.600€/6months</w:t>
            </w:r>
          </w:p>
        </w:tc>
      </w:tr>
    </w:tbl>
    <w:p w14:paraId="570F5239" w14:textId="77777777" w:rsidR="00BE4FAB" w:rsidRPr="00570580" w:rsidRDefault="00BE4FAB" w:rsidP="003D1680"/>
    <w:p w14:paraId="01D2306C" w14:textId="77777777" w:rsidR="003D1680" w:rsidRPr="00570580" w:rsidRDefault="003D1680" w:rsidP="003D1680"/>
    <w:p w14:paraId="77985F4C" w14:textId="77777777" w:rsidR="003D1680" w:rsidRPr="00570580" w:rsidRDefault="003D1680" w:rsidP="003D1680"/>
    <w:p w14:paraId="2B8CCC11" w14:textId="77777777" w:rsidR="003D1680" w:rsidRPr="00570580" w:rsidRDefault="003D1680" w:rsidP="003D1680"/>
    <w:p w14:paraId="537D707B" w14:textId="77777777" w:rsidR="003D1680" w:rsidRPr="00570580" w:rsidRDefault="003D1680" w:rsidP="003D1680"/>
    <w:p w14:paraId="0E510364" w14:textId="77777777" w:rsidR="00BE4FAB" w:rsidRPr="00570580" w:rsidRDefault="00BE4FAB" w:rsidP="003D1680"/>
    <w:p w14:paraId="54FBCB99" w14:textId="77777777" w:rsidR="00BE4FAB" w:rsidRPr="00570580" w:rsidRDefault="00BE4FAB" w:rsidP="003D1680"/>
    <w:tbl>
      <w:tblPr>
        <w:tblW w:w="0" w:type="auto"/>
        <w:tblInd w:w="100" w:type="dxa"/>
        <w:tblLook w:val="0000" w:firstRow="0" w:lastRow="0" w:firstColumn="0" w:lastColumn="0" w:noHBand="0" w:noVBand="0"/>
      </w:tblPr>
      <w:tblGrid>
        <w:gridCol w:w="958"/>
        <w:gridCol w:w="1419"/>
        <w:gridCol w:w="2059"/>
        <w:gridCol w:w="1367"/>
        <w:gridCol w:w="912"/>
        <w:gridCol w:w="1499"/>
        <w:gridCol w:w="1246"/>
      </w:tblGrid>
      <w:tr w:rsidR="00BE4FAB" w:rsidRPr="00570580" w14:paraId="76FAEEE8"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E963B" w14:textId="77777777" w:rsidR="00BE4FAB" w:rsidRPr="00570580" w:rsidRDefault="00BE4FAB" w:rsidP="003D1680">
            <w:pPr>
              <w:rPr>
                <w:b/>
              </w:rPr>
            </w:pPr>
            <w:r w:rsidRPr="00570580">
              <w:rPr>
                <w:b/>
              </w:rPr>
              <w:t>Third Stage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6339E" w14:textId="77777777" w:rsidR="00BE4FAB" w:rsidRPr="00570580" w:rsidRDefault="00BE4FAB" w:rsidP="003D1680">
            <w:pPr>
              <w:rPr>
                <w:b/>
              </w:rPr>
            </w:pP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71A9B" w14:textId="77777777" w:rsidR="00BE4FAB" w:rsidRPr="00570580" w:rsidRDefault="00BE4FAB" w:rsidP="003D1680">
            <w:pPr>
              <w:rPr>
                <w:b/>
              </w:rPr>
            </w:pPr>
            <w:r w:rsidRPr="00570580">
              <w:rPr>
                <w:b/>
              </w:rPr>
              <w:t>Item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4567F" w14:textId="77777777" w:rsidR="00BE4FAB" w:rsidRPr="00570580" w:rsidRDefault="00BE4FAB" w:rsidP="003D1680">
            <w:pPr>
              <w:rPr>
                <w:b/>
              </w:rPr>
            </w:pPr>
            <w:r w:rsidRPr="00570580">
              <w:rPr>
                <w:b/>
              </w:rPr>
              <w:t>#</w:t>
            </w:r>
            <w:proofErr w:type="gramStart"/>
            <w:r w:rsidRPr="00570580">
              <w:rPr>
                <w:b/>
              </w:rPr>
              <w:t>units</w:t>
            </w:r>
            <w:proofErr w:type="gramEnd"/>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703BA" w14:textId="77777777" w:rsidR="00BE4FAB" w:rsidRPr="00570580" w:rsidRDefault="00BE4FAB" w:rsidP="003D1680">
            <w:pPr>
              <w:rPr>
                <w:b/>
              </w:rPr>
            </w:pPr>
            <w:proofErr w:type="gramStart"/>
            <w:r w:rsidRPr="00570580">
              <w:rPr>
                <w:b/>
              </w:rPr>
              <w:t>unit</w:t>
            </w:r>
            <w:proofErr w:type="gramEnd"/>
            <w:r w:rsidRPr="00570580">
              <w:rPr>
                <w:b/>
              </w:rPr>
              <w:t xml:space="preserve"> price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DC40" w14:textId="77777777" w:rsidR="00BE4FAB" w:rsidRPr="00570580" w:rsidRDefault="00BE4FAB" w:rsidP="003D1680">
            <w:pPr>
              <w:rPr>
                <w:b/>
              </w:rPr>
            </w:pPr>
            <w:proofErr w:type="gramStart"/>
            <w:r w:rsidRPr="00570580">
              <w:rPr>
                <w:b/>
              </w:rPr>
              <w:t>value</w:t>
            </w:r>
            <w:proofErr w:type="gramEnd"/>
            <w:r w:rsidRPr="00570580">
              <w:rPr>
                <w:b/>
              </w:rPr>
              <w:t>/month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C4976" w14:textId="77777777" w:rsidR="00BE4FAB" w:rsidRPr="00570580" w:rsidRDefault="00BE4FAB" w:rsidP="003D1680">
            <w:pPr>
              <w:rPr>
                <w:b/>
              </w:rPr>
            </w:pPr>
            <w:proofErr w:type="gramStart"/>
            <w:r w:rsidRPr="00570580">
              <w:rPr>
                <w:b/>
              </w:rPr>
              <w:t>total</w:t>
            </w:r>
            <w:proofErr w:type="gramEnd"/>
            <w:r w:rsidRPr="00570580">
              <w:rPr>
                <w:b/>
              </w:rPr>
              <w:t xml:space="preserve"> value (6m)</w:t>
            </w:r>
          </w:p>
        </w:tc>
      </w:tr>
      <w:tr w:rsidR="00BE4FAB" w:rsidRPr="00570580" w14:paraId="225ECC60"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3F95" w14:textId="77777777" w:rsidR="00BE4FAB" w:rsidRPr="00570580" w:rsidRDefault="00BE4FAB" w:rsidP="003D1680">
            <w:r w:rsidRPr="00570580">
              <w:t xml:space="preserve">(12-18) </w:t>
            </w:r>
            <w:proofErr w:type="gramStart"/>
            <w:r w:rsidRPr="00570580">
              <w:t>months</w:t>
            </w:r>
            <w:proofErr w:type="gramEnd"/>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FF000" w14:textId="77777777" w:rsidR="00BE4FAB" w:rsidRPr="00570580" w:rsidRDefault="00BE4FAB" w:rsidP="003D1680">
            <w:r w:rsidRPr="00570580">
              <w:t>Professional</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704AB" w14:textId="77777777" w:rsidR="00BE4FAB" w:rsidRPr="00570580" w:rsidRDefault="00BE4FAB" w:rsidP="003D1680">
            <w:r w:rsidRPr="00570580">
              <w:t>Software developer</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AF7B4" w14:textId="77777777" w:rsidR="00BE4FAB" w:rsidRPr="00570580" w:rsidRDefault="00BE4FAB" w:rsidP="003D1680">
            <w:r w:rsidRPr="00570580">
              <w:t>150 (100 bef+50now)</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D7739" w14:textId="77777777" w:rsidR="00BE4FAB" w:rsidRPr="00570580" w:rsidRDefault="00BE4FAB" w:rsidP="003D1680">
            <w:r w:rsidRPr="00570580">
              <w:t>1500 €/m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3C6D0" w14:textId="77777777" w:rsidR="00BE4FAB" w:rsidRPr="00570580" w:rsidRDefault="00BE4FAB" w:rsidP="003D1680">
            <w:r w:rsidRPr="00570580">
              <w:t>225.000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ECBD7" w14:textId="77777777" w:rsidR="00BE4FAB" w:rsidRPr="00570580" w:rsidRDefault="00BE4FAB" w:rsidP="003D1680">
            <w:r w:rsidRPr="00570580">
              <w:t>1.350.000</w:t>
            </w:r>
          </w:p>
        </w:tc>
      </w:tr>
      <w:tr w:rsidR="00BE4FAB" w:rsidRPr="00570580" w14:paraId="2FF79AF4"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34D7A"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0098E"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B43F5" w14:textId="77777777" w:rsidR="00BE4FAB" w:rsidRPr="00570580" w:rsidRDefault="00BE4FAB" w:rsidP="003D1680">
            <w:r w:rsidRPr="00570580">
              <w:t>Use of Tech (talks)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AF0C3" w14:textId="77777777" w:rsidR="00BE4FAB" w:rsidRPr="00570580" w:rsidRDefault="00BE4FAB" w:rsidP="003D1680">
            <w:r w:rsidRPr="00570580">
              <w:t>8 h/month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32BC1" w14:textId="77777777" w:rsidR="00BE4FAB" w:rsidRPr="00570580" w:rsidRDefault="00BE4FAB" w:rsidP="003D1680">
            <w:r w:rsidRPr="00570580">
              <w:t>50€/h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24675" w14:textId="77777777" w:rsidR="00BE4FAB" w:rsidRPr="00570580" w:rsidRDefault="00BE4FAB" w:rsidP="003D1680">
            <w:r w:rsidRPr="00570580">
              <w:t>400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5CAF3" w14:textId="77777777" w:rsidR="00BE4FAB" w:rsidRPr="00570580" w:rsidRDefault="00BE4FAB" w:rsidP="003D1680">
            <w:r w:rsidRPr="00570580">
              <w:t>2400</w:t>
            </w:r>
          </w:p>
        </w:tc>
      </w:tr>
      <w:tr w:rsidR="00BE4FAB" w:rsidRPr="00570580" w14:paraId="414FCD6A"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051D7"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07EB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A3BFA" w14:textId="77777777" w:rsidR="00BE4FAB" w:rsidRPr="00570580" w:rsidRDefault="00BE4FAB" w:rsidP="003D1680">
            <w:r w:rsidRPr="00570580">
              <w:t>Technical employees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BA536" w14:textId="77777777" w:rsidR="00BE4FAB" w:rsidRPr="00570580" w:rsidRDefault="00BE4FAB" w:rsidP="003D1680">
            <w:r w:rsidRPr="00570580">
              <w:t>80 h/m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DD5B9"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CCA2A" w14:textId="77777777" w:rsidR="00BE4FAB" w:rsidRPr="00570580" w:rsidRDefault="00BE4FAB" w:rsidP="003D1680">
            <w:r w:rsidRPr="00570580">
              <w:t>1600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46A53" w14:textId="77777777" w:rsidR="00BE4FAB" w:rsidRPr="00570580" w:rsidRDefault="00BE4FAB" w:rsidP="003D1680">
            <w:r w:rsidRPr="00570580">
              <w:t>9600</w:t>
            </w:r>
          </w:p>
        </w:tc>
      </w:tr>
      <w:tr w:rsidR="00BE4FAB" w:rsidRPr="00570580" w14:paraId="518B6D53"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83E7D"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2193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E9B6A" w14:textId="77777777" w:rsidR="00BE4FAB" w:rsidRPr="00570580" w:rsidRDefault="00BE4FAB" w:rsidP="003D1680">
            <w:r w:rsidRPr="00570580">
              <w:t>QA testing</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D0713" w14:textId="77777777" w:rsidR="00BE4FAB" w:rsidRPr="00570580" w:rsidRDefault="00BE4FAB" w:rsidP="003D1680">
            <w:r w:rsidRPr="00570580">
              <w:t>100 h/m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54E5F" w14:textId="77777777" w:rsidR="00BE4FAB" w:rsidRPr="00570580" w:rsidRDefault="00BE4FAB" w:rsidP="003D1680">
            <w:r w:rsidRPr="00570580">
              <w:t>10€/h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C96FC" w14:textId="77777777" w:rsidR="00BE4FAB" w:rsidRPr="00570580" w:rsidRDefault="00BE4FAB" w:rsidP="003D1680">
            <w:r w:rsidRPr="00570580">
              <w:t>1000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920C9" w14:textId="77777777" w:rsidR="00BE4FAB" w:rsidRPr="00570580" w:rsidRDefault="00BE4FAB" w:rsidP="003D1680">
            <w:r w:rsidRPr="00570580">
              <w:t>6000</w:t>
            </w:r>
          </w:p>
        </w:tc>
      </w:tr>
      <w:tr w:rsidR="00BE4FAB" w:rsidRPr="00570580" w14:paraId="60A3A965"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DECBB"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FAB2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51217" w14:textId="77777777" w:rsidR="00BE4FAB" w:rsidRPr="00570580" w:rsidRDefault="00BE4FAB" w:rsidP="003D1680">
            <w:r w:rsidRPr="00570580">
              <w:t>Change Control</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3D4FE" w14:textId="77777777" w:rsidR="00BE4FAB" w:rsidRPr="00570580" w:rsidRDefault="00BE4FAB" w:rsidP="003D1680">
            <w:r w:rsidRPr="00570580">
              <w:t>15h/m (if needed)</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F0FE8"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20607" w14:textId="77777777" w:rsidR="00BE4FAB" w:rsidRPr="00570580" w:rsidRDefault="00BE4FAB" w:rsidP="003D1680">
            <w:r w:rsidRPr="00570580">
              <w:t>300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E3712" w14:textId="77777777" w:rsidR="00BE4FAB" w:rsidRPr="00570580" w:rsidRDefault="00BE4FAB" w:rsidP="003D1680">
            <w:r w:rsidRPr="00570580">
              <w:t>1800</w:t>
            </w:r>
          </w:p>
        </w:tc>
      </w:tr>
      <w:tr w:rsidR="00BE4FAB" w:rsidRPr="00570580" w14:paraId="74C88CE4"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66B4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E1F43" w14:textId="77777777" w:rsidR="00BE4FAB" w:rsidRPr="00570580" w:rsidRDefault="00BE4FAB" w:rsidP="003D1680">
            <w:r w:rsidRPr="00570580">
              <w:t>Materials &amp; Equipment</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24E71" w14:textId="77777777" w:rsidR="00BE4FAB" w:rsidRPr="00570580" w:rsidRDefault="00BE4FAB" w:rsidP="003D1680">
            <w:r w:rsidRPr="00570580">
              <w:t>Book of a specific technology</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82914" w14:textId="77777777" w:rsidR="00BE4FAB" w:rsidRPr="00570580" w:rsidRDefault="00BE4FAB" w:rsidP="003D1680">
            <w:r w:rsidRPr="00570580">
              <w:t>10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CD0E8"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76306" w14:textId="77777777" w:rsidR="00BE4FAB" w:rsidRPr="00570580" w:rsidRDefault="00BE4FAB" w:rsidP="003D1680">
            <w:r w:rsidRPr="00570580">
              <w:t>200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E91B5" w14:textId="77777777" w:rsidR="00BE4FAB" w:rsidRPr="00570580" w:rsidRDefault="00BE4FAB" w:rsidP="003D1680">
            <w:r w:rsidRPr="00570580">
              <w:t>200</w:t>
            </w:r>
          </w:p>
        </w:tc>
      </w:tr>
      <w:tr w:rsidR="00BE4FAB" w:rsidRPr="00570580" w14:paraId="5640A584"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1F340"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DB1CC"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AA6E4" w14:textId="77777777" w:rsidR="00BE4FAB" w:rsidRPr="00570580" w:rsidRDefault="00BE4FAB" w:rsidP="003D1680">
            <w:r w:rsidRPr="00570580">
              <w:t>Workstations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1531E" w14:textId="77777777" w:rsidR="00BE4FAB" w:rsidRPr="00570580" w:rsidRDefault="00BE4FAB" w:rsidP="003D1680">
            <w:r w:rsidRPr="00570580">
              <w:t>50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E7B05" w14:textId="77777777" w:rsidR="00BE4FAB" w:rsidRPr="00570580" w:rsidRDefault="00BE4FAB" w:rsidP="003D1680">
            <w:r w:rsidRPr="00570580">
              <w:t>800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22F7A"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45228" w14:textId="77777777" w:rsidR="00BE4FAB" w:rsidRPr="00570580" w:rsidRDefault="00BE4FAB" w:rsidP="003D1680">
            <w:r w:rsidRPr="00570580">
              <w:t>40.000</w:t>
            </w:r>
          </w:p>
        </w:tc>
      </w:tr>
      <w:tr w:rsidR="00BE4FAB" w:rsidRPr="00570580" w14:paraId="28F5BDAE"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AA2C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28BDF"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CC7F9" w14:textId="77777777" w:rsidR="00BE4FAB" w:rsidRPr="00570580" w:rsidRDefault="00BE4FAB" w:rsidP="003D1680">
            <w:r w:rsidRPr="00570580">
              <w:t>Test Server</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06CC2" w14:textId="77777777" w:rsidR="00BE4FAB" w:rsidRPr="00570580" w:rsidRDefault="00BE4FAB" w:rsidP="003D1680">
            <w:r w:rsidRPr="00570580">
              <w:t>2</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90507" w14:textId="77777777" w:rsidR="00BE4FAB" w:rsidRPr="00570580" w:rsidRDefault="00BE4FAB" w:rsidP="003D1680">
            <w:r w:rsidRPr="00570580">
              <w:t>500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29A02"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B2EF9" w14:textId="77777777" w:rsidR="00BE4FAB" w:rsidRPr="00570580" w:rsidRDefault="00BE4FAB" w:rsidP="003D1680">
            <w:r w:rsidRPr="00570580">
              <w:t>1000</w:t>
            </w:r>
          </w:p>
        </w:tc>
      </w:tr>
      <w:tr w:rsidR="00BE4FAB" w:rsidRPr="00570580" w14:paraId="2518809C"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A9107"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AAB0F"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3F7B" w14:textId="77777777" w:rsidR="00BE4FAB" w:rsidRPr="00570580" w:rsidRDefault="00BE4FAB" w:rsidP="003D1680">
            <w:r w:rsidRPr="00570580">
              <w:t>Licenses (We will use tools of Open Source)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D3423"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6167A"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93882"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9CC88" w14:textId="77777777" w:rsidR="00BE4FAB" w:rsidRPr="00570580" w:rsidRDefault="00BE4FAB" w:rsidP="003D1680">
            <w:r w:rsidRPr="00570580">
              <w:t>0</w:t>
            </w:r>
          </w:p>
        </w:tc>
      </w:tr>
      <w:tr w:rsidR="00BE4FAB" w:rsidRPr="00570580" w14:paraId="03836244"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A963F"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2C3DC"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081A5" w14:textId="77777777" w:rsidR="00BE4FAB" w:rsidRPr="00570580" w:rsidRDefault="00BE4FAB" w:rsidP="003D1680">
            <w:r w:rsidRPr="00570580">
              <w:t xml:space="preserve">Software </w:t>
            </w:r>
            <w:proofErr w:type="spellStart"/>
            <w:r w:rsidRPr="00570580">
              <w:t>components</w:t>
            </w:r>
            <w:proofErr w:type="gramStart"/>
            <w:r w:rsidRPr="00570580">
              <w:t>:library</w:t>
            </w:r>
            <w:proofErr w:type="spellEnd"/>
            <w:proofErr w:type="gramEnd"/>
            <w:r w:rsidRPr="00570580">
              <w:t xml:space="preserve"> GIS with source code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A9604"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A1A0F" w14:textId="77777777" w:rsidR="00BE4FAB" w:rsidRPr="00570580" w:rsidRDefault="00BE4FAB" w:rsidP="003D1680">
            <w:r w:rsidRPr="00570580">
              <w:t>10.000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655A4"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04426" w14:textId="77777777" w:rsidR="00BE4FAB" w:rsidRPr="00570580" w:rsidRDefault="00BE4FAB" w:rsidP="003D1680">
            <w:r w:rsidRPr="00570580">
              <w:t>0</w:t>
            </w:r>
          </w:p>
        </w:tc>
      </w:tr>
      <w:tr w:rsidR="00BE4FAB" w:rsidRPr="00570580" w14:paraId="56DD49AE"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D72F0"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F4FC8" w14:textId="77777777" w:rsidR="00BE4FAB" w:rsidRPr="00570580" w:rsidRDefault="00BE4FAB" w:rsidP="003D1680">
            <w:r w:rsidRPr="00570580">
              <w:t>Total Cost III</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48965"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7A41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EA2E7"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C59A1" w14:textId="77777777" w:rsidR="00BE4FAB" w:rsidRPr="00570580" w:rsidRDefault="00BE4FAB" w:rsidP="003D1680">
            <w:r w:rsidRPr="00570580">
              <w:t>228.500 €/m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72391" w14:textId="77777777" w:rsidR="00BE4FAB" w:rsidRPr="00570580" w:rsidRDefault="00BE4FAB" w:rsidP="003D1680">
            <w:r w:rsidRPr="00570580">
              <w:t>1.411.000 €/6months</w:t>
            </w:r>
          </w:p>
          <w:p w14:paraId="3F5C66B7" w14:textId="77777777" w:rsidR="00BE4FAB" w:rsidRPr="00570580" w:rsidRDefault="00BE4FAB" w:rsidP="003D1680"/>
        </w:tc>
      </w:tr>
    </w:tbl>
    <w:p w14:paraId="026071D4" w14:textId="77777777" w:rsidR="00BE4FAB" w:rsidRPr="00570580" w:rsidRDefault="00BE4FAB" w:rsidP="003D1680"/>
    <w:p w14:paraId="48FB8EC8" w14:textId="77777777" w:rsidR="00BE4FAB" w:rsidRPr="00570580" w:rsidRDefault="00BE4FAB" w:rsidP="003D1680"/>
    <w:p w14:paraId="75A17469" w14:textId="77777777" w:rsidR="00BE4FAB" w:rsidRPr="00570580" w:rsidRDefault="00BE4FAB" w:rsidP="003D1680"/>
    <w:p w14:paraId="4DFBC440" w14:textId="77777777" w:rsidR="003D1680" w:rsidRPr="00570580" w:rsidRDefault="003D1680" w:rsidP="003D1680"/>
    <w:p w14:paraId="4EA49880" w14:textId="77777777" w:rsidR="003D1680" w:rsidRPr="00570580" w:rsidRDefault="003D1680" w:rsidP="003D1680"/>
    <w:p w14:paraId="1B7B4AC2" w14:textId="77777777" w:rsidR="003D1680" w:rsidRPr="00570580" w:rsidRDefault="003D1680" w:rsidP="003D1680"/>
    <w:p w14:paraId="63EFA94D" w14:textId="77777777" w:rsidR="003D1680" w:rsidRPr="00570580" w:rsidRDefault="003D1680" w:rsidP="003D1680"/>
    <w:p w14:paraId="7C3ECAFB" w14:textId="77777777" w:rsidR="003D1680" w:rsidRPr="00570580" w:rsidRDefault="003D1680" w:rsidP="003D1680"/>
    <w:p w14:paraId="0FFE017D" w14:textId="77777777" w:rsidR="003D1680" w:rsidRPr="00570580" w:rsidRDefault="003D1680" w:rsidP="003D1680"/>
    <w:tbl>
      <w:tblPr>
        <w:tblW w:w="0" w:type="auto"/>
        <w:tblInd w:w="100" w:type="dxa"/>
        <w:tblLook w:val="0000" w:firstRow="0" w:lastRow="0" w:firstColumn="0" w:lastColumn="0" w:noHBand="0" w:noVBand="0"/>
      </w:tblPr>
      <w:tblGrid>
        <w:gridCol w:w="958"/>
        <w:gridCol w:w="1419"/>
        <w:gridCol w:w="2059"/>
        <w:gridCol w:w="1367"/>
        <w:gridCol w:w="912"/>
        <w:gridCol w:w="1499"/>
        <w:gridCol w:w="1246"/>
      </w:tblGrid>
      <w:tr w:rsidR="00BE4FAB" w:rsidRPr="00570580" w14:paraId="46149C28"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BC718" w14:textId="77777777" w:rsidR="00BE4FAB" w:rsidRPr="00570580" w:rsidRDefault="00BE4FAB" w:rsidP="003D1680">
            <w:pPr>
              <w:rPr>
                <w:b/>
              </w:rPr>
            </w:pPr>
            <w:r w:rsidRPr="00570580">
              <w:rPr>
                <w:b/>
              </w:rPr>
              <w:t>Last Stage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19D69" w14:textId="77777777" w:rsidR="00BE4FAB" w:rsidRPr="00570580" w:rsidRDefault="00BE4FAB" w:rsidP="003D1680">
            <w:pPr>
              <w:rPr>
                <w:b/>
              </w:rPr>
            </w:pP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0C01B" w14:textId="77777777" w:rsidR="00BE4FAB" w:rsidRPr="00570580" w:rsidRDefault="00BE4FAB" w:rsidP="003D1680">
            <w:pPr>
              <w:rPr>
                <w:b/>
              </w:rPr>
            </w:pPr>
            <w:r w:rsidRPr="00570580">
              <w:rPr>
                <w:b/>
              </w:rPr>
              <w:t>Item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68223" w14:textId="77777777" w:rsidR="00BE4FAB" w:rsidRPr="00570580" w:rsidRDefault="00BE4FAB" w:rsidP="003D1680">
            <w:pPr>
              <w:rPr>
                <w:b/>
              </w:rPr>
            </w:pPr>
            <w:r w:rsidRPr="00570580">
              <w:rPr>
                <w:b/>
              </w:rPr>
              <w:t>#</w:t>
            </w:r>
            <w:proofErr w:type="gramStart"/>
            <w:r w:rsidRPr="00570580">
              <w:rPr>
                <w:b/>
              </w:rPr>
              <w:t>units</w:t>
            </w:r>
            <w:proofErr w:type="gramEnd"/>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B2047" w14:textId="77777777" w:rsidR="00BE4FAB" w:rsidRPr="00570580" w:rsidRDefault="00BE4FAB" w:rsidP="003D1680">
            <w:pPr>
              <w:rPr>
                <w:b/>
              </w:rPr>
            </w:pPr>
            <w:proofErr w:type="gramStart"/>
            <w:r w:rsidRPr="00570580">
              <w:rPr>
                <w:b/>
              </w:rPr>
              <w:t>unit</w:t>
            </w:r>
            <w:proofErr w:type="gramEnd"/>
            <w:r w:rsidRPr="00570580">
              <w:rPr>
                <w:b/>
              </w:rPr>
              <w:t xml:space="preserve"> price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23108" w14:textId="77777777" w:rsidR="00BE4FAB" w:rsidRPr="00570580" w:rsidRDefault="00BE4FAB" w:rsidP="003D1680">
            <w:pPr>
              <w:rPr>
                <w:b/>
              </w:rPr>
            </w:pPr>
            <w:proofErr w:type="gramStart"/>
            <w:r w:rsidRPr="00570580">
              <w:rPr>
                <w:b/>
              </w:rPr>
              <w:t>value</w:t>
            </w:r>
            <w:proofErr w:type="gramEnd"/>
            <w:r w:rsidRPr="00570580">
              <w:rPr>
                <w:b/>
              </w:rPr>
              <w:t>/month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FF205" w14:textId="77777777" w:rsidR="00BE4FAB" w:rsidRPr="00570580" w:rsidRDefault="00BE4FAB" w:rsidP="003D1680">
            <w:pPr>
              <w:rPr>
                <w:b/>
              </w:rPr>
            </w:pPr>
            <w:proofErr w:type="gramStart"/>
            <w:r w:rsidRPr="00570580">
              <w:rPr>
                <w:b/>
              </w:rPr>
              <w:t>total</w:t>
            </w:r>
            <w:proofErr w:type="gramEnd"/>
            <w:r w:rsidRPr="00570580">
              <w:rPr>
                <w:b/>
              </w:rPr>
              <w:t xml:space="preserve"> value (6m)</w:t>
            </w:r>
          </w:p>
        </w:tc>
      </w:tr>
      <w:tr w:rsidR="00BE4FAB" w:rsidRPr="00570580" w14:paraId="0C18D8F9"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78B6A" w14:textId="77777777" w:rsidR="00BE4FAB" w:rsidRPr="00570580" w:rsidRDefault="00BE4FAB" w:rsidP="003D1680">
            <w:r w:rsidRPr="00570580">
              <w:t xml:space="preserve">(18-24) </w:t>
            </w:r>
            <w:proofErr w:type="gramStart"/>
            <w:r w:rsidRPr="00570580">
              <w:t>months</w:t>
            </w:r>
            <w:proofErr w:type="gramEnd"/>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C3606" w14:textId="77777777" w:rsidR="00BE4FAB" w:rsidRPr="00570580" w:rsidRDefault="00BE4FAB" w:rsidP="003D1680">
            <w:r w:rsidRPr="00570580">
              <w:t>Professional</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1802F" w14:textId="77777777" w:rsidR="00BE4FAB" w:rsidRPr="00570580" w:rsidRDefault="00BE4FAB" w:rsidP="003D1680">
            <w:r w:rsidRPr="00570580">
              <w:t>Software developer</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F7C85" w14:textId="77777777" w:rsidR="00BE4FAB" w:rsidRPr="00570580" w:rsidRDefault="00BE4FAB" w:rsidP="003D1680">
            <w:r w:rsidRPr="00570580">
              <w:t>200 (150 bef+50now)</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8ADF1" w14:textId="77777777" w:rsidR="00BE4FAB" w:rsidRPr="00570580" w:rsidRDefault="00BE4FAB" w:rsidP="003D1680">
            <w:r w:rsidRPr="00570580">
              <w:t>1500 €/m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5D629" w14:textId="77777777" w:rsidR="00BE4FAB" w:rsidRPr="00570580" w:rsidRDefault="00BE4FAB" w:rsidP="003D1680">
            <w:r w:rsidRPr="00570580">
              <w:t>300.000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5B40C" w14:textId="77777777" w:rsidR="00BE4FAB" w:rsidRPr="00570580" w:rsidRDefault="00BE4FAB" w:rsidP="003D1680">
            <w:r w:rsidRPr="00570580">
              <w:t>1.800.000</w:t>
            </w:r>
          </w:p>
        </w:tc>
      </w:tr>
      <w:tr w:rsidR="00BE4FAB" w:rsidRPr="00570580" w14:paraId="634F15BB"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88D2B"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C73C0"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17160" w14:textId="77777777" w:rsidR="00BE4FAB" w:rsidRPr="00570580" w:rsidRDefault="00BE4FAB" w:rsidP="003D1680">
            <w:r w:rsidRPr="00570580">
              <w:t>Use of Tech (talks)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6DE8" w14:textId="77777777" w:rsidR="00BE4FAB" w:rsidRPr="00570580" w:rsidRDefault="00BE4FAB" w:rsidP="003D1680">
            <w:r w:rsidRPr="00570580">
              <w:t>8 h/month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024D7" w14:textId="77777777" w:rsidR="00BE4FAB" w:rsidRPr="00570580" w:rsidRDefault="00BE4FAB" w:rsidP="003D1680">
            <w:r w:rsidRPr="00570580">
              <w:t>50€/h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2117D" w14:textId="77777777" w:rsidR="00BE4FAB" w:rsidRPr="00570580" w:rsidRDefault="00BE4FAB" w:rsidP="003D1680">
            <w:r w:rsidRPr="00570580">
              <w:t>400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5C9E5" w14:textId="77777777" w:rsidR="00BE4FAB" w:rsidRPr="00570580" w:rsidRDefault="00BE4FAB" w:rsidP="003D1680">
            <w:r w:rsidRPr="00570580">
              <w:t>2400</w:t>
            </w:r>
          </w:p>
        </w:tc>
      </w:tr>
      <w:tr w:rsidR="00BE4FAB" w:rsidRPr="00570580" w14:paraId="07942C3C"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181F8"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3FB8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574BD" w14:textId="77777777" w:rsidR="00BE4FAB" w:rsidRPr="00570580" w:rsidRDefault="00BE4FAB" w:rsidP="003D1680">
            <w:r w:rsidRPr="00570580">
              <w:t>Technical employees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C3274" w14:textId="77777777" w:rsidR="00BE4FAB" w:rsidRPr="00570580" w:rsidRDefault="00BE4FAB" w:rsidP="003D1680">
            <w:r w:rsidRPr="00570580">
              <w:t>80 h/m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86408"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26338" w14:textId="77777777" w:rsidR="00BE4FAB" w:rsidRPr="00570580" w:rsidRDefault="00BE4FAB" w:rsidP="003D1680">
            <w:r w:rsidRPr="00570580">
              <w:t>1600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52CCA" w14:textId="77777777" w:rsidR="00BE4FAB" w:rsidRPr="00570580" w:rsidRDefault="00BE4FAB" w:rsidP="003D1680">
            <w:r w:rsidRPr="00570580">
              <w:t>9600</w:t>
            </w:r>
          </w:p>
        </w:tc>
      </w:tr>
      <w:tr w:rsidR="00BE4FAB" w:rsidRPr="00570580" w14:paraId="2158BF75"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1AE05"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DE6CF"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C69BE" w14:textId="77777777" w:rsidR="00BE4FAB" w:rsidRPr="00570580" w:rsidRDefault="00BE4FAB" w:rsidP="003D1680">
            <w:r w:rsidRPr="00570580">
              <w:t>QA testing</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16FFF" w14:textId="77777777" w:rsidR="00BE4FAB" w:rsidRPr="00570580" w:rsidRDefault="00BE4FAB" w:rsidP="003D1680">
            <w:r w:rsidRPr="00570580">
              <w:t>120 h/m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25889" w14:textId="77777777" w:rsidR="00BE4FAB" w:rsidRPr="00570580" w:rsidRDefault="00BE4FAB" w:rsidP="003D1680">
            <w:r w:rsidRPr="00570580">
              <w:t>10€/h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B63DF" w14:textId="77777777" w:rsidR="00BE4FAB" w:rsidRPr="00570580" w:rsidRDefault="00BE4FAB" w:rsidP="003D1680">
            <w:r w:rsidRPr="00570580">
              <w:t>1200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3559F" w14:textId="77777777" w:rsidR="00BE4FAB" w:rsidRPr="00570580" w:rsidRDefault="00BE4FAB" w:rsidP="003D1680">
            <w:r w:rsidRPr="00570580">
              <w:t>7200</w:t>
            </w:r>
          </w:p>
        </w:tc>
      </w:tr>
      <w:tr w:rsidR="00BE4FAB" w:rsidRPr="00570580" w14:paraId="1E87BE6D"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5A75F"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2C65F"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102B4" w14:textId="77777777" w:rsidR="00BE4FAB" w:rsidRPr="00570580" w:rsidRDefault="00BE4FAB" w:rsidP="003D1680">
            <w:r w:rsidRPr="00570580">
              <w:t>Change Control</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18536" w14:textId="77777777" w:rsidR="00BE4FAB" w:rsidRPr="00570580" w:rsidRDefault="00BE4FAB" w:rsidP="003D1680">
            <w:r w:rsidRPr="00570580">
              <w:t>20h/m (if needed)</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04FF2"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7BCF8" w14:textId="77777777" w:rsidR="00BE4FAB" w:rsidRPr="00570580" w:rsidRDefault="00BE4FAB" w:rsidP="003D1680">
            <w:r w:rsidRPr="00570580">
              <w:t>400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6FEE" w14:textId="77777777" w:rsidR="00BE4FAB" w:rsidRPr="00570580" w:rsidRDefault="00BE4FAB" w:rsidP="003D1680">
            <w:r w:rsidRPr="00570580">
              <w:t>2400</w:t>
            </w:r>
          </w:p>
        </w:tc>
      </w:tr>
      <w:tr w:rsidR="00BE4FAB" w:rsidRPr="00570580" w14:paraId="536D1EF8"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12194"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21DA2" w14:textId="77777777" w:rsidR="00BE4FAB" w:rsidRPr="00570580" w:rsidRDefault="00BE4FAB" w:rsidP="003D1680">
            <w:r w:rsidRPr="00570580">
              <w:t>Materials &amp; Equipment</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794C9" w14:textId="77777777" w:rsidR="00BE4FAB" w:rsidRPr="00570580" w:rsidRDefault="00BE4FAB" w:rsidP="003D1680">
            <w:r w:rsidRPr="00570580">
              <w:t>Book of a specific technology</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3C10D" w14:textId="77777777" w:rsidR="00BE4FAB" w:rsidRPr="00570580" w:rsidRDefault="00BE4FAB" w:rsidP="003D1680">
            <w:r w:rsidRPr="00570580">
              <w:t>10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20E5A" w14:textId="77777777" w:rsidR="00BE4FAB" w:rsidRPr="00570580" w:rsidRDefault="00BE4FAB" w:rsidP="003D1680">
            <w:r w:rsidRPr="00570580">
              <w:t>20€/h</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D6B7D" w14:textId="77777777" w:rsidR="00BE4FAB" w:rsidRPr="00570580" w:rsidRDefault="00BE4FAB" w:rsidP="003D1680">
            <w:r w:rsidRPr="00570580">
              <w:t>200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15740" w14:textId="77777777" w:rsidR="00BE4FAB" w:rsidRPr="00570580" w:rsidRDefault="00BE4FAB" w:rsidP="003D1680">
            <w:r w:rsidRPr="00570580">
              <w:t>200</w:t>
            </w:r>
          </w:p>
        </w:tc>
      </w:tr>
      <w:tr w:rsidR="00BE4FAB" w:rsidRPr="00570580" w14:paraId="639057A5"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9FF7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9426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6325" w14:textId="77777777" w:rsidR="00BE4FAB" w:rsidRPr="00570580" w:rsidRDefault="00BE4FAB" w:rsidP="003D1680">
            <w:r w:rsidRPr="00570580">
              <w:t>Workstations</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C6F76" w14:textId="77777777" w:rsidR="00BE4FAB" w:rsidRPr="00570580" w:rsidRDefault="00BE4FAB" w:rsidP="003D1680">
            <w:r w:rsidRPr="00570580">
              <w:t>50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CE6CD" w14:textId="77777777" w:rsidR="00BE4FAB" w:rsidRPr="00570580" w:rsidRDefault="00BE4FAB" w:rsidP="003D1680">
            <w:r w:rsidRPr="00570580">
              <w:t>800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EED49"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1E6CE" w14:textId="77777777" w:rsidR="00BE4FAB" w:rsidRPr="00570580" w:rsidRDefault="00BE4FAB" w:rsidP="003D1680">
            <w:r w:rsidRPr="00570580">
              <w:t>40.000</w:t>
            </w:r>
          </w:p>
        </w:tc>
      </w:tr>
      <w:tr w:rsidR="00BE4FAB" w:rsidRPr="00570580" w14:paraId="51C75DB3"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F3F31"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80402"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E85F6" w14:textId="77777777" w:rsidR="00BE4FAB" w:rsidRPr="00570580" w:rsidRDefault="00BE4FAB" w:rsidP="003D1680">
            <w:r w:rsidRPr="00570580">
              <w:t>Test Server</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01E9" w14:textId="77777777" w:rsidR="00BE4FAB" w:rsidRPr="00570580" w:rsidRDefault="00BE4FAB" w:rsidP="003D1680">
            <w:r w:rsidRPr="00570580">
              <w:t>2</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435C9" w14:textId="77777777" w:rsidR="00BE4FAB" w:rsidRPr="00570580" w:rsidRDefault="00BE4FAB" w:rsidP="003D1680">
            <w:r w:rsidRPr="00570580">
              <w:t>500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060D2"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F3B6C" w14:textId="77777777" w:rsidR="00BE4FAB" w:rsidRPr="00570580" w:rsidRDefault="00BE4FAB" w:rsidP="003D1680">
            <w:r w:rsidRPr="00570580">
              <w:t>1000</w:t>
            </w:r>
          </w:p>
        </w:tc>
      </w:tr>
      <w:tr w:rsidR="00BE4FAB" w:rsidRPr="00570580" w14:paraId="4F8EC708"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701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3584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E9CE6" w14:textId="77777777" w:rsidR="00BE4FAB" w:rsidRPr="00570580" w:rsidRDefault="00BE4FAB" w:rsidP="003D1680">
            <w:r w:rsidRPr="00570580">
              <w:t>Licenses (We will use tools of Open Source)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5D5C2"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41C6"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64203"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F5B4F" w14:textId="77777777" w:rsidR="00BE4FAB" w:rsidRPr="00570580" w:rsidRDefault="00BE4FAB" w:rsidP="003D1680">
            <w:r w:rsidRPr="00570580">
              <w:t>0</w:t>
            </w:r>
          </w:p>
        </w:tc>
      </w:tr>
      <w:tr w:rsidR="00BE4FAB" w:rsidRPr="00570580" w14:paraId="39B16DFF"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655E0"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92F4A"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81D93" w14:textId="77777777" w:rsidR="00BE4FAB" w:rsidRPr="00570580" w:rsidRDefault="00BE4FAB" w:rsidP="003D1680">
            <w:r w:rsidRPr="00570580">
              <w:t xml:space="preserve">Software </w:t>
            </w:r>
            <w:proofErr w:type="spellStart"/>
            <w:r w:rsidRPr="00570580">
              <w:t>components</w:t>
            </w:r>
            <w:proofErr w:type="gramStart"/>
            <w:r w:rsidRPr="00570580">
              <w:t>:library</w:t>
            </w:r>
            <w:proofErr w:type="spellEnd"/>
            <w:proofErr w:type="gramEnd"/>
            <w:r w:rsidRPr="00570580">
              <w:t xml:space="preserve"> GIS with source code</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35543"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AC268" w14:textId="77777777" w:rsidR="00BE4FAB" w:rsidRPr="00570580" w:rsidRDefault="00BE4FAB" w:rsidP="003D1680">
            <w:r w:rsidRPr="00570580">
              <w:t>10.000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0EC2A" w14:textId="77777777" w:rsidR="00BE4FAB" w:rsidRPr="00570580" w:rsidRDefault="00BE4FAB" w:rsidP="003D1680">
            <w:r w:rsidRPr="00570580">
              <w:t>0</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1060A" w14:textId="77777777" w:rsidR="00BE4FAB" w:rsidRPr="00570580" w:rsidRDefault="00BE4FAB" w:rsidP="003D1680">
            <w:r w:rsidRPr="00570580">
              <w:t>0</w:t>
            </w:r>
          </w:p>
        </w:tc>
      </w:tr>
      <w:tr w:rsidR="00BE4FAB" w:rsidRPr="00570580" w14:paraId="65AEDC42" w14:textId="77777777">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5AA99"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9D0E" w14:textId="77777777" w:rsidR="00BE4FAB" w:rsidRPr="00570580" w:rsidRDefault="00BE4FAB" w:rsidP="003D1680">
            <w:r w:rsidRPr="00570580">
              <w:t>Total Cost IV</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BE40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78E06"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05FD5" w14:textId="77777777" w:rsidR="00BE4FAB" w:rsidRPr="00570580" w:rsidRDefault="00BE4FAB" w:rsidP="003D1680"/>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95E8B" w14:textId="77777777" w:rsidR="00BE4FAB" w:rsidRPr="00570580" w:rsidRDefault="00BE4FAB" w:rsidP="003D1680">
            <w:r w:rsidRPr="00570580">
              <w:t>303.800 €/m</w:t>
            </w:r>
          </w:p>
        </w:tc>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CF77A" w14:textId="77777777" w:rsidR="00BE4FAB" w:rsidRPr="00570580" w:rsidRDefault="00BE4FAB" w:rsidP="003D1680">
            <w:r w:rsidRPr="00570580">
              <w:t>1.862.800 €/6months</w:t>
            </w:r>
          </w:p>
        </w:tc>
      </w:tr>
    </w:tbl>
    <w:p w14:paraId="0044C11F" w14:textId="77777777" w:rsidR="00BE4FAB" w:rsidRPr="00570580" w:rsidRDefault="00BE4FAB">
      <w:pPr>
        <w:spacing w:line="240" w:lineRule="auto"/>
      </w:pPr>
    </w:p>
    <w:p w14:paraId="68B18060" w14:textId="77777777" w:rsidR="00BE4FAB" w:rsidRPr="00570580" w:rsidRDefault="00BE4FAB">
      <w:pPr>
        <w:spacing w:line="240" w:lineRule="auto"/>
      </w:pPr>
    </w:p>
    <w:p w14:paraId="7C96D2F7" w14:textId="77777777" w:rsidR="00BE4FAB" w:rsidRPr="00570580" w:rsidRDefault="00BE4FAB">
      <w:pPr>
        <w:spacing w:line="240" w:lineRule="auto"/>
      </w:pPr>
      <w:r w:rsidRPr="00570580">
        <w:rPr>
          <w:b/>
        </w:rPr>
        <w:t>Average Cost Per Month:</w:t>
      </w:r>
      <w:r w:rsidRPr="00570580">
        <w:t xml:space="preserve"> 190.375 €</w:t>
      </w:r>
    </w:p>
    <w:p w14:paraId="41285221" w14:textId="77777777" w:rsidR="00BE4FAB" w:rsidRPr="00570580" w:rsidRDefault="00BE4FAB">
      <w:pPr>
        <w:spacing w:line="240" w:lineRule="auto"/>
      </w:pPr>
    </w:p>
    <w:p w14:paraId="42E39454" w14:textId="77777777" w:rsidR="00BE4FAB" w:rsidRPr="00570580" w:rsidRDefault="00BE4FAB">
      <w:pPr>
        <w:spacing w:line="240" w:lineRule="auto"/>
      </w:pPr>
      <w:r w:rsidRPr="00570580">
        <w:rPr>
          <w:b/>
        </w:rPr>
        <w:t>Total cost through 24 months:</w:t>
      </w:r>
      <w:r w:rsidRPr="00570580">
        <w:t xml:space="preserve"> 4.739.000 €</w:t>
      </w:r>
    </w:p>
    <w:p w14:paraId="2FBE3A46" w14:textId="77777777" w:rsidR="00BE4FAB" w:rsidRPr="00570580" w:rsidRDefault="00BE4FAB">
      <w:pPr>
        <w:spacing w:line="240" w:lineRule="auto"/>
      </w:pPr>
    </w:p>
    <w:p w14:paraId="2FCE6E84" w14:textId="77777777" w:rsidR="00BE4FAB" w:rsidRPr="00570580" w:rsidRDefault="00BE4FAB">
      <w:pPr>
        <w:spacing w:line="240" w:lineRule="auto"/>
      </w:pPr>
    </w:p>
    <w:p w14:paraId="1D7284B0" w14:textId="77777777" w:rsidR="00BE4FAB" w:rsidRPr="00570580" w:rsidRDefault="00BE4FAB">
      <w:pPr>
        <w:spacing w:line="240" w:lineRule="auto"/>
      </w:pPr>
    </w:p>
    <w:p w14:paraId="4D591965" w14:textId="77777777" w:rsidR="00BE4FAB" w:rsidRPr="00570580" w:rsidRDefault="00BE4FAB">
      <w:pPr>
        <w:spacing w:line="240" w:lineRule="auto"/>
      </w:pPr>
    </w:p>
    <w:p w14:paraId="6E302024" w14:textId="77777777" w:rsidR="00BE4FAB" w:rsidRPr="00570580" w:rsidRDefault="00BE4FAB">
      <w:pPr>
        <w:spacing w:line="240" w:lineRule="auto"/>
      </w:pPr>
    </w:p>
    <w:p w14:paraId="474DE6DC" w14:textId="77777777" w:rsidR="00BE4FAB" w:rsidRPr="00570580" w:rsidRDefault="00BE4FAB">
      <w:pPr>
        <w:spacing w:line="240" w:lineRule="auto"/>
      </w:pPr>
    </w:p>
    <w:p w14:paraId="129E616A" w14:textId="77777777" w:rsidR="00BE4FAB" w:rsidRPr="00570580" w:rsidRDefault="00BE4FAB" w:rsidP="003D1680">
      <w:pPr>
        <w:pStyle w:val="Heading1"/>
      </w:pPr>
      <w:bookmarkStart w:id="69" w:name="h.rgkckud15dwx"/>
      <w:bookmarkStart w:id="70" w:name="_Toc183175503"/>
      <w:bookmarkStart w:id="71" w:name="_Toc183176033"/>
      <w:bookmarkStart w:id="72" w:name="_Toc183177749"/>
      <w:bookmarkStart w:id="73" w:name="_Toc183178295"/>
      <w:bookmarkEnd w:id="69"/>
      <w:r w:rsidRPr="00570580">
        <w:t>Risk Log</w:t>
      </w:r>
      <w:bookmarkEnd w:id="70"/>
      <w:bookmarkEnd w:id="71"/>
      <w:bookmarkEnd w:id="72"/>
      <w:bookmarkEnd w:id="73"/>
    </w:p>
    <w:p w14:paraId="610BCAAA" w14:textId="77777777" w:rsidR="00BE4FAB" w:rsidRPr="006847CC" w:rsidRDefault="00BE4FAB" w:rsidP="006847CC">
      <w:pPr>
        <w:pStyle w:val="Heading2"/>
      </w:pPr>
      <w:bookmarkStart w:id="74" w:name="h.dtly0q2m514c"/>
      <w:bookmarkStart w:id="75" w:name="_Toc183177750"/>
      <w:bookmarkStart w:id="76" w:name="_Toc183178296"/>
      <w:bookmarkEnd w:id="74"/>
      <w:r w:rsidRPr="006847CC">
        <w:t>Introduction</w:t>
      </w:r>
      <w:bookmarkEnd w:id="75"/>
      <w:bookmarkEnd w:id="76"/>
    </w:p>
    <w:p w14:paraId="1C6ACD94" w14:textId="77777777" w:rsidR="00BE4FAB" w:rsidRPr="00570580" w:rsidRDefault="00BE4FAB">
      <w:r w:rsidRPr="00570580">
        <w:t>As the product being delivered is unknown, there is a high level of risk associated with the project; chance is a significant element leading to risk of uncertainty of delivery. The purpose of this risk management plan</w:t>
      </w:r>
    </w:p>
    <w:p w14:paraId="485D56DF" w14:textId="77777777" w:rsidR="00BE4FAB" w:rsidRPr="00570580" w:rsidRDefault="00BE4FAB">
      <w:proofErr w:type="gramStart"/>
      <w:r w:rsidRPr="00570580">
        <w:t>is</w:t>
      </w:r>
      <w:proofErr w:type="gramEnd"/>
      <w:r w:rsidRPr="00570580">
        <w:t xml:space="preserve"> to identify risks and develop strategies to help mitigate these risks.</w:t>
      </w:r>
    </w:p>
    <w:p w14:paraId="3FDA7404" w14:textId="77777777" w:rsidR="00BE4FAB" w:rsidRPr="006847CC" w:rsidRDefault="00BE4FAB" w:rsidP="006847CC">
      <w:pPr>
        <w:pStyle w:val="Heading2"/>
      </w:pPr>
      <w:bookmarkStart w:id="77" w:name="h.pvj1rz8a7i1l"/>
      <w:bookmarkStart w:id="78" w:name="_Toc183177751"/>
      <w:bookmarkStart w:id="79" w:name="_Toc183178297"/>
      <w:bookmarkEnd w:id="77"/>
      <w:r w:rsidRPr="006847CC">
        <w:t>Risk Monitoring</w:t>
      </w:r>
      <w:bookmarkEnd w:id="78"/>
      <w:bookmarkEnd w:id="79"/>
    </w:p>
    <w:p w14:paraId="3AA19079" w14:textId="77777777" w:rsidR="00BE4FAB" w:rsidRPr="00570580" w:rsidRDefault="00BE4FAB">
      <w:r w:rsidRPr="00570580">
        <w:t xml:space="preserve">During the </w:t>
      </w:r>
      <w:proofErr w:type="spellStart"/>
      <w:r w:rsidRPr="00570580">
        <w:t>ongoing</w:t>
      </w:r>
      <w:proofErr w:type="spellEnd"/>
      <w:r w:rsidRPr="00570580">
        <w:t xml:space="preserve"> meetings with the other project managers the main risks prevalent should be readdressed, discussed and the status of each risk readjusted. It is the responsibility of the project managers to provide these risk status updates, the trigger conditions and risk response</w:t>
      </w:r>
    </w:p>
    <w:p w14:paraId="633055AF" w14:textId="77777777" w:rsidR="00BE4FAB" w:rsidRPr="006847CC" w:rsidRDefault="00BE4FAB" w:rsidP="006847CC">
      <w:pPr>
        <w:pStyle w:val="Heading2"/>
      </w:pPr>
      <w:bookmarkStart w:id="80" w:name="h.g10q9z66sd7d"/>
      <w:bookmarkStart w:id="81" w:name="_Toc183177752"/>
      <w:bookmarkStart w:id="82" w:name="_Toc183178298"/>
      <w:bookmarkEnd w:id="80"/>
      <w:r w:rsidRPr="006847CC">
        <w:lastRenderedPageBreak/>
        <w:t>Risk mitigation and avoidance</w:t>
      </w:r>
      <w:bookmarkEnd w:id="81"/>
      <w:bookmarkEnd w:id="82"/>
    </w:p>
    <w:p w14:paraId="505411B6" w14:textId="77777777" w:rsidR="00BE4FAB" w:rsidRPr="00570580" w:rsidRDefault="00BE4FAB">
      <w:r w:rsidRPr="00570580">
        <w:t xml:space="preserve">As more risks become apparent during the development these should be addressed immediately and discussed with the projects managers. </w:t>
      </w:r>
      <w:proofErr w:type="gramStart"/>
      <w:r w:rsidRPr="00570580">
        <w:t>These risks should be qualified by the project managers</w:t>
      </w:r>
      <w:proofErr w:type="gramEnd"/>
      <w:r w:rsidRPr="00570580">
        <w:t xml:space="preserve"> and avoidance and mitigation strategies should be developed with the team leads.</w:t>
      </w:r>
    </w:p>
    <w:p w14:paraId="4438459D" w14:textId="77777777" w:rsidR="00BE4FAB" w:rsidRPr="006847CC" w:rsidRDefault="00BE4FAB" w:rsidP="006847CC">
      <w:pPr>
        <w:pStyle w:val="Heading2"/>
      </w:pPr>
      <w:bookmarkStart w:id="83" w:name="h.73bxug1la1d4"/>
      <w:bookmarkStart w:id="84" w:name="_Toc183177753"/>
      <w:bookmarkStart w:id="85" w:name="_Toc183178299"/>
      <w:bookmarkEnd w:id="83"/>
      <w:r w:rsidRPr="006847CC">
        <w:t>Qualitative and quantitative</w:t>
      </w:r>
      <w:bookmarkEnd w:id="84"/>
      <w:bookmarkEnd w:id="85"/>
    </w:p>
    <w:p w14:paraId="3DD3715A" w14:textId="77777777" w:rsidR="00BE4FAB" w:rsidRPr="00570580" w:rsidRDefault="00BE4FAB">
      <w:pPr>
        <w:pStyle w:val="Heading5"/>
        <w:spacing w:line="276" w:lineRule="auto"/>
      </w:pPr>
      <w:bookmarkStart w:id="86" w:name="h.ykp22z20dptn"/>
      <w:bookmarkEnd w:id="86"/>
      <w:r w:rsidRPr="00570580">
        <w:t>Risk likelihood rating</w:t>
      </w:r>
    </w:p>
    <w:p w14:paraId="73B050F3" w14:textId="77777777" w:rsidR="003D1680" w:rsidRPr="00570580" w:rsidRDefault="003D1680" w:rsidP="003D1680"/>
    <w:tbl>
      <w:tblPr>
        <w:tblW w:w="0" w:type="auto"/>
        <w:tblInd w:w="100" w:type="dxa"/>
        <w:tblLook w:val="0000" w:firstRow="0" w:lastRow="0" w:firstColumn="0" w:lastColumn="0" w:noHBand="0" w:noVBand="0"/>
      </w:tblPr>
      <w:tblGrid>
        <w:gridCol w:w="1834"/>
        <w:gridCol w:w="1914"/>
        <w:gridCol w:w="1845"/>
        <w:gridCol w:w="1922"/>
        <w:gridCol w:w="1945"/>
      </w:tblGrid>
      <w:tr w:rsidR="00BE4FAB" w:rsidRPr="00570580" w14:paraId="7DF9D534" w14:textId="77777777">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E7083" w14:textId="77777777" w:rsidR="00BE4FAB" w:rsidRPr="00570580" w:rsidRDefault="00BE4FAB" w:rsidP="003D1680">
            <w:r w:rsidRPr="00570580">
              <w:t>Low</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F43B6" w14:textId="77777777" w:rsidR="00BE4FAB" w:rsidRPr="00570580" w:rsidRDefault="00BE4FAB" w:rsidP="003D1680">
            <w:r w:rsidRPr="00570580">
              <w:t>Medium</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542BC" w14:textId="77777777" w:rsidR="00BE4FAB" w:rsidRPr="00570580" w:rsidRDefault="00BE4FAB" w:rsidP="003D1680">
            <w:r w:rsidRPr="00570580">
              <w:t>High</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DE0D2" w14:textId="77777777" w:rsidR="00BE4FAB" w:rsidRPr="00570580" w:rsidRDefault="00BE4FAB" w:rsidP="003D1680">
            <w:r w:rsidRPr="00570580">
              <w:t>Extreme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691F2" w14:textId="77777777" w:rsidR="00BE4FAB" w:rsidRPr="00570580" w:rsidRDefault="00BE4FAB" w:rsidP="003D1680">
            <w:r w:rsidRPr="00570580">
              <w:t>Not accessed</w:t>
            </w:r>
          </w:p>
        </w:tc>
      </w:tr>
      <w:tr w:rsidR="00BE4FAB" w:rsidRPr="00570580" w14:paraId="4987CC4C" w14:textId="77777777">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51DC7" w14:textId="77777777" w:rsidR="00BE4FAB" w:rsidRPr="00570580" w:rsidRDefault="00BE4FAB" w:rsidP="003D1680">
            <w:r w:rsidRPr="00570580">
              <w:t>L</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45F17" w14:textId="77777777" w:rsidR="00BE4FAB" w:rsidRPr="00570580" w:rsidRDefault="00BE4FAB" w:rsidP="003D1680">
            <w:r w:rsidRPr="00570580">
              <w:t>M</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0E2AD" w14:textId="77777777" w:rsidR="00BE4FAB" w:rsidRPr="00570580" w:rsidRDefault="00BE4FAB" w:rsidP="003D1680">
            <w:r w:rsidRPr="00570580">
              <w:t>H</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4E137" w14:textId="77777777" w:rsidR="00BE4FAB" w:rsidRPr="00570580" w:rsidRDefault="00BE4FAB" w:rsidP="003D1680">
            <w:r w:rsidRPr="00570580">
              <w:t>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0B0B5" w14:textId="77777777" w:rsidR="00BE4FAB" w:rsidRPr="00570580" w:rsidRDefault="00BE4FAB" w:rsidP="003D1680">
            <w:r w:rsidRPr="00570580">
              <w:t>N</w:t>
            </w:r>
          </w:p>
        </w:tc>
      </w:tr>
    </w:tbl>
    <w:p w14:paraId="79B55074" w14:textId="77777777" w:rsidR="00BE4FAB" w:rsidRPr="00570580" w:rsidRDefault="00BE4FAB">
      <w:pPr>
        <w:spacing w:line="240" w:lineRule="auto"/>
      </w:pPr>
    </w:p>
    <w:p w14:paraId="3BDC71F8" w14:textId="77777777" w:rsidR="00BE4FAB" w:rsidRPr="00570580" w:rsidRDefault="00BE4FAB">
      <w:pPr>
        <w:pStyle w:val="Heading5"/>
        <w:spacing w:line="276" w:lineRule="auto"/>
      </w:pPr>
      <w:bookmarkStart w:id="87" w:name="h.kg64liiqk6v2"/>
      <w:bookmarkEnd w:id="87"/>
      <w:r w:rsidRPr="00570580">
        <w:t>Risk impact rating</w:t>
      </w:r>
    </w:p>
    <w:tbl>
      <w:tblPr>
        <w:tblW w:w="0" w:type="auto"/>
        <w:tblInd w:w="100" w:type="dxa"/>
        <w:tblLook w:val="0000" w:firstRow="0" w:lastRow="0" w:firstColumn="0" w:lastColumn="0" w:noHBand="0" w:noVBand="0"/>
      </w:tblPr>
      <w:tblGrid>
        <w:gridCol w:w="1044"/>
        <w:gridCol w:w="3488"/>
        <w:gridCol w:w="4928"/>
      </w:tblGrid>
      <w:tr w:rsidR="00BE4FAB" w:rsidRPr="00570580" w14:paraId="4DC37C2D"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D0C71" w14:textId="77777777" w:rsidR="00BE4FAB" w:rsidRPr="00570580" w:rsidRDefault="00BE4FAB" w:rsidP="003D1680">
            <w:pPr>
              <w:rPr>
                <w:b/>
              </w:rPr>
            </w:pPr>
            <w:r w:rsidRPr="00570580">
              <w:rPr>
                <w:b/>
              </w:rPr>
              <w:t>Grade</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2FA41" w14:textId="77777777" w:rsidR="00BE4FAB" w:rsidRPr="00570580" w:rsidRDefault="00BE4FAB" w:rsidP="003D1680">
            <w:pPr>
              <w:rPr>
                <w:b/>
              </w:rPr>
            </w:pPr>
            <w:r w:rsidRPr="00570580">
              <w:rPr>
                <w:b/>
              </w:rPr>
              <w:t>Mitigation strategy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77A16" w14:textId="77777777" w:rsidR="00BE4FAB" w:rsidRPr="00570580" w:rsidRDefault="00BE4FAB" w:rsidP="003D1680">
            <w:pPr>
              <w:rPr>
                <w:b/>
              </w:rPr>
            </w:pPr>
            <w:r w:rsidRPr="00570580">
              <w:rPr>
                <w:b/>
              </w:rPr>
              <w:t>Description</w:t>
            </w:r>
          </w:p>
        </w:tc>
      </w:tr>
      <w:tr w:rsidR="00BE4FAB" w:rsidRPr="00570580" w14:paraId="1FB0A1FF"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FB08C" w14:textId="77777777" w:rsidR="00BE4FAB" w:rsidRPr="00570580" w:rsidRDefault="00BE4FAB" w:rsidP="003D1680">
            <w:r w:rsidRPr="00570580">
              <w:t>N</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4E1C5" w14:textId="77777777" w:rsidR="00BE4FAB" w:rsidRPr="00570580" w:rsidRDefault="00BE4FAB" w:rsidP="003D1680">
            <w:r w:rsidRPr="00570580">
              <w:t>No Action</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62686" w14:textId="77777777" w:rsidR="00BE4FAB" w:rsidRPr="00570580" w:rsidRDefault="00BE4FAB" w:rsidP="003D1680">
            <w:r w:rsidRPr="00570580">
              <w:t>No action required unless grading increases over time</w:t>
            </w:r>
          </w:p>
        </w:tc>
      </w:tr>
      <w:tr w:rsidR="00BE4FAB" w:rsidRPr="00570580" w14:paraId="3C2DE9CE"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379C5" w14:textId="77777777" w:rsidR="00BE4FAB" w:rsidRPr="00570580" w:rsidRDefault="00BE4FAB" w:rsidP="003D1680">
            <w:r w:rsidRPr="00570580">
              <w:t>A</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35500" w14:textId="77777777" w:rsidR="00BE4FAB" w:rsidRPr="00570580" w:rsidRDefault="00BE4FAB" w:rsidP="003D1680">
            <w:r w:rsidRPr="00570580">
              <w:t>Alternative action</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0EA6C" w14:textId="77777777" w:rsidR="00BE4FAB" w:rsidRPr="00570580" w:rsidRDefault="00BE4FAB" w:rsidP="003D1680">
            <w:r w:rsidRPr="00570580">
              <w:t>Have alternative action plan</w:t>
            </w:r>
          </w:p>
        </w:tc>
      </w:tr>
      <w:tr w:rsidR="00BE4FAB" w:rsidRPr="00570580" w14:paraId="7D4A765F"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F62FF" w14:textId="77777777" w:rsidR="00BE4FAB" w:rsidRPr="00570580" w:rsidRDefault="00BE4FAB" w:rsidP="003D1680">
            <w:r w:rsidRPr="00570580">
              <w:t>P</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59E56" w14:textId="77777777" w:rsidR="00BE4FAB" w:rsidRPr="00570580" w:rsidRDefault="00BE4FAB" w:rsidP="003D1680">
            <w:r w:rsidRPr="00570580">
              <w:t>Produce Minimum</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830F1" w14:textId="77777777" w:rsidR="00BE4FAB" w:rsidRPr="00570580" w:rsidRDefault="00BE4FAB" w:rsidP="003D1680">
            <w:r w:rsidRPr="00570580">
              <w:t>Mitigation plan to provide minimum accepted</w:t>
            </w:r>
          </w:p>
        </w:tc>
      </w:tr>
      <w:tr w:rsidR="00BE4FAB" w:rsidRPr="00570580" w14:paraId="626108EB"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C1F23" w14:textId="77777777" w:rsidR="00BE4FAB" w:rsidRPr="00570580" w:rsidRDefault="00BE4FAB" w:rsidP="003D1680">
            <w:r w:rsidRPr="00570580">
              <w:t>I</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348AC" w14:textId="77777777" w:rsidR="00BE4FAB" w:rsidRPr="00570580" w:rsidRDefault="00BE4FAB" w:rsidP="003D1680">
            <w:r w:rsidRPr="00570580">
              <w:t>Implemented Execution</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7C8D9" w14:textId="77777777" w:rsidR="00BE4FAB" w:rsidRPr="00570580" w:rsidRDefault="00BE4FAB" w:rsidP="003D1680">
            <w:r w:rsidRPr="00570580">
              <w:t>Identified and avoided during execution</w:t>
            </w:r>
          </w:p>
        </w:tc>
      </w:tr>
      <w:tr w:rsidR="00BE4FAB" w:rsidRPr="00570580" w14:paraId="0D933258" w14:textId="77777777">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00247" w14:textId="77777777" w:rsidR="00BE4FAB" w:rsidRPr="00570580" w:rsidRDefault="00BE4FAB" w:rsidP="003D1680">
            <w:r w:rsidRPr="00570580">
              <w:t>C</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42EA3" w14:textId="77777777" w:rsidR="00BE4FAB" w:rsidRPr="00570580" w:rsidRDefault="00BE4FAB" w:rsidP="003D1680">
            <w:r w:rsidRPr="00570580">
              <w:t>Catastrophic</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E230C" w14:textId="77777777" w:rsidR="00BE4FAB" w:rsidRPr="00570580" w:rsidRDefault="00BE4FAB" w:rsidP="003D1680">
            <w:r w:rsidRPr="00570580">
              <w:t>Identified and avoided on commencement as a priority</w:t>
            </w:r>
          </w:p>
        </w:tc>
      </w:tr>
    </w:tbl>
    <w:p w14:paraId="62FF092D" w14:textId="77777777" w:rsidR="003D1680" w:rsidRPr="00570580" w:rsidRDefault="003D1680">
      <w:pPr>
        <w:pStyle w:val="Heading5"/>
        <w:spacing w:line="276" w:lineRule="auto"/>
      </w:pPr>
      <w:bookmarkStart w:id="88" w:name="h.d4zx28ojo6d"/>
      <w:bookmarkEnd w:id="88"/>
    </w:p>
    <w:p w14:paraId="6D0FDE75" w14:textId="77777777" w:rsidR="00BE4FAB" w:rsidRPr="00570580" w:rsidRDefault="00BE4FAB">
      <w:pPr>
        <w:pStyle w:val="Heading5"/>
        <w:spacing w:line="276" w:lineRule="auto"/>
      </w:pPr>
      <w:r w:rsidRPr="00570580">
        <w:t>Combined likelihood / impact rating</w:t>
      </w:r>
    </w:p>
    <w:tbl>
      <w:tblPr>
        <w:tblW w:w="0" w:type="auto"/>
        <w:tblInd w:w="100" w:type="dxa"/>
        <w:tblLook w:val="0000" w:firstRow="0" w:lastRow="0" w:firstColumn="0" w:lastColumn="0" w:noHBand="0" w:noVBand="0"/>
      </w:tblPr>
      <w:tblGrid>
        <w:gridCol w:w="1667"/>
        <w:gridCol w:w="1604"/>
        <w:gridCol w:w="1489"/>
        <w:gridCol w:w="1594"/>
        <w:gridCol w:w="1502"/>
        <w:gridCol w:w="1604"/>
      </w:tblGrid>
      <w:tr w:rsidR="00BE4FAB" w:rsidRPr="00570580" w14:paraId="44888159" w14:textId="7777777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629EA" w14:textId="77777777" w:rsidR="00BE4FAB" w:rsidRPr="00570580" w:rsidRDefault="00BE4FAB" w:rsidP="00570580"/>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2AFC6" w14:textId="77777777" w:rsidR="00BE4FAB" w:rsidRPr="00570580" w:rsidRDefault="00BE4FAB" w:rsidP="00570580"/>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E40DC" w14:textId="77777777" w:rsidR="00BE4FAB" w:rsidRPr="00570580" w:rsidRDefault="00BE4FAB" w:rsidP="00570580"/>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AEA33" w14:textId="77777777" w:rsidR="00BE4FAB" w:rsidRPr="00570580" w:rsidRDefault="00BE4FAB" w:rsidP="00570580">
            <w:r w:rsidRPr="00570580">
              <w:rPr>
                <w:b/>
                <w:bCs/>
              </w:rPr>
              <w:t>Impact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77BCB" w14:textId="77777777" w:rsidR="00BE4FAB" w:rsidRPr="00570580" w:rsidRDefault="00BE4FAB" w:rsidP="00570580"/>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50FB5" w14:textId="77777777" w:rsidR="00BE4FAB" w:rsidRPr="00570580" w:rsidRDefault="00BE4FAB" w:rsidP="00570580"/>
        </w:tc>
      </w:tr>
      <w:tr w:rsidR="00BE4FAB" w:rsidRPr="00570580" w14:paraId="6E9A1992" w14:textId="7777777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71111" w14:textId="77777777" w:rsidR="00BE4FAB" w:rsidRPr="00570580" w:rsidRDefault="00BE4FAB" w:rsidP="00570580"/>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69BEF" w14:textId="77777777" w:rsidR="00BE4FAB" w:rsidRPr="00570580" w:rsidRDefault="00BE4FAB" w:rsidP="00570580"/>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8E2BB" w14:textId="77777777" w:rsidR="00BE4FAB" w:rsidRPr="00570580" w:rsidRDefault="00BE4FAB" w:rsidP="00570580">
            <w:r w:rsidRPr="00570580">
              <w:rPr>
                <w:b/>
                <w:bCs/>
              </w:rPr>
              <w:t>Low</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F2801" w14:textId="77777777" w:rsidR="00BE4FAB" w:rsidRPr="00570580" w:rsidRDefault="00BE4FAB" w:rsidP="00570580">
            <w:r w:rsidRPr="00570580">
              <w:rPr>
                <w:b/>
                <w:bCs/>
              </w:rPr>
              <w:t xml:space="preserve">Medium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E82CF" w14:textId="77777777" w:rsidR="00BE4FAB" w:rsidRPr="00570580" w:rsidRDefault="00BE4FAB" w:rsidP="00570580">
            <w:r w:rsidRPr="00570580">
              <w:rPr>
                <w:b/>
                <w:bCs/>
              </w:rPr>
              <w:t xml:space="preserve">High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D0DDF" w14:textId="77777777" w:rsidR="00BE4FAB" w:rsidRPr="00570580" w:rsidRDefault="00BE4FAB" w:rsidP="00570580">
            <w:r w:rsidRPr="00570580">
              <w:rPr>
                <w:b/>
                <w:bCs/>
              </w:rPr>
              <w:t>Extreme</w:t>
            </w:r>
          </w:p>
        </w:tc>
      </w:tr>
      <w:tr w:rsidR="00BE4FAB" w:rsidRPr="00570580" w14:paraId="775480A8" w14:textId="7777777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3F618" w14:textId="77777777" w:rsidR="00BE4FAB" w:rsidRPr="00570580" w:rsidRDefault="00BE4FAB" w:rsidP="00570580"/>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4BA87" w14:textId="77777777" w:rsidR="00BE4FAB" w:rsidRPr="00570580" w:rsidRDefault="00BE4FAB" w:rsidP="00570580">
            <w:r w:rsidRPr="00570580">
              <w:rPr>
                <w:b/>
                <w:bCs/>
              </w:rPr>
              <w:t>Low</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4B5A4" w14:textId="77777777" w:rsidR="00BE4FAB" w:rsidRPr="00570580" w:rsidRDefault="00BE4FAB" w:rsidP="00570580">
            <w:r w:rsidRPr="00570580">
              <w:t>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9444B" w14:textId="77777777" w:rsidR="00BE4FAB" w:rsidRPr="00570580" w:rsidRDefault="00BE4FAB" w:rsidP="00570580">
            <w:r w:rsidRPr="00570580">
              <w:t>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DEADA" w14:textId="77777777" w:rsidR="00BE4FAB" w:rsidRPr="00570580" w:rsidRDefault="00BE4FAB" w:rsidP="00570580">
            <w:r w:rsidRPr="00570580">
              <w:t>A</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7A5E7" w14:textId="77777777" w:rsidR="00BE4FAB" w:rsidRPr="00570580" w:rsidRDefault="00BE4FAB" w:rsidP="00570580">
            <w:r w:rsidRPr="00570580">
              <w:t>C</w:t>
            </w:r>
          </w:p>
        </w:tc>
      </w:tr>
      <w:tr w:rsidR="00BE4FAB" w:rsidRPr="00570580" w14:paraId="7AC03836" w14:textId="7777777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8A2E4" w14:textId="77777777" w:rsidR="00BE4FAB" w:rsidRPr="00570580" w:rsidRDefault="00BE4FAB" w:rsidP="00570580">
            <w:r w:rsidRPr="00570580">
              <w:rPr>
                <w:b/>
                <w:bCs/>
              </w:rPr>
              <w:t>Likelihood</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DFA64" w14:textId="77777777" w:rsidR="00BE4FAB" w:rsidRPr="00570580" w:rsidRDefault="00BE4FAB" w:rsidP="00570580">
            <w:r w:rsidRPr="00570580">
              <w:rPr>
                <w:b/>
                <w:bCs/>
              </w:rPr>
              <w:t>Medium</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BA805" w14:textId="77777777" w:rsidR="00BE4FAB" w:rsidRPr="00570580" w:rsidRDefault="00BE4FAB" w:rsidP="00570580">
            <w:r w:rsidRPr="00570580">
              <w:t>A</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98B8D" w14:textId="77777777" w:rsidR="00BE4FAB" w:rsidRPr="00570580" w:rsidRDefault="00BE4FAB" w:rsidP="00570580">
            <w:r w:rsidRPr="00570580">
              <w:t>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B81DA" w14:textId="77777777" w:rsidR="00BE4FAB" w:rsidRPr="00570580" w:rsidRDefault="00BE4FAB" w:rsidP="00570580">
            <w:r w:rsidRPr="00570580">
              <w:t>I</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17C09" w14:textId="77777777" w:rsidR="00BE4FAB" w:rsidRPr="00570580" w:rsidRDefault="00BE4FAB" w:rsidP="00570580">
            <w:r w:rsidRPr="00570580">
              <w:t>C</w:t>
            </w:r>
          </w:p>
        </w:tc>
      </w:tr>
      <w:tr w:rsidR="00BE4FAB" w:rsidRPr="00570580" w14:paraId="60595F97" w14:textId="7777777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972BE" w14:textId="77777777" w:rsidR="00BE4FAB" w:rsidRPr="00570580" w:rsidRDefault="00BE4FAB" w:rsidP="00570580"/>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3B812" w14:textId="77777777" w:rsidR="00BE4FAB" w:rsidRPr="00570580" w:rsidRDefault="00BE4FAB" w:rsidP="00570580">
            <w:r w:rsidRPr="00570580">
              <w:rPr>
                <w:b/>
                <w:bCs/>
              </w:rPr>
              <w:t>High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9443D" w14:textId="77777777" w:rsidR="00BE4FAB" w:rsidRPr="00570580" w:rsidRDefault="00BE4FAB" w:rsidP="00570580">
            <w:r w:rsidRPr="00570580">
              <w:t>I</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8664" w14:textId="77777777" w:rsidR="00BE4FAB" w:rsidRPr="00570580" w:rsidRDefault="00BE4FAB" w:rsidP="00570580">
            <w:r w:rsidRPr="00570580">
              <w:t>I</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F86F1" w14:textId="77777777" w:rsidR="00BE4FAB" w:rsidRPr="00570580" w:rsidRDefault="00BE4FAB" w:rsidP="00570580">
            <w:r w:rsidRPr="00570580">
              <w:t>C</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89282" w14:textId="77777777" w:rsidR="00BE4FAB" w:rsidRPr="00570580" w:rsidRDefault="00BE4FAB" w:rsidP="00570580">
            <w:r w:rsidRPr="00570580">
              <w:t>C</w:t>
            </w:r>
          </w:p>
        </w:tc>
      </w:tr>
      <w:tr w:rsidR="00BE4FAB" w:rsidRPr="00570580" w14:paraId="248BD322" w14:textId="7777777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4FFF1" w14:textId="77777777" w:rsidR="00BE4FAB" w:rsidRPr="00570580" w:rsidRDefault="00BE4FAB" w:rsidP="00570580"/>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BA375" w14:textId="77777777" w:rsidR="00BE4FAB" w:rsidRPr="00570580" w:rsidRDefault="00BE4FAB" w:rsidP="00570580">
            <w:r w:rsidRPr="00570580">
              <w:rPr>
                <w:b/>
                <w:bCs/>
              </w:rPr>
              <w:t>Extreme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905A" w14:textId="77777777" w:rsidR="00BE4FAB" w:rsidRPr="00570580" w:rsidRDefault="00BE4FAB" w:rsidP="00570580">
            <w:r w:rsidRPr="00570580">
              <w:t>C</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0A628" w14:textId="77777777" w:rsidR="00BE4FAB" w:rsidRPr="00570580" w:rsidRDefault="00BE4FAB" w:rsidP="00570580">
            <w:r w:rsidRPr="00570580">
              <w:t>C</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34817" w14:textId="77777777" w:rsidR="00BE4FAB" w:rsidRPr="00570580" w:rsidRDefault="00BE4FAB" w:rsidP="00570580">
            <w:r w:rsidRPr="00570580">
              <w:t>C</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1620F" w14:textId="77777777" w:rsidR="00BE4FAB" w:rsidRPr="00570580" w:rsidRDefault="00BE4FAB" w:rsidP="00570580">
            <w:r w:rsidRPr="00570580">
              <w:t>C</w:t>
            </w:r>
          </w:p>
        </w:tc>
      </w:tr>
    </w:tbl>
    <w:p w14:paraId="232F9898" w14:textId="77777777" w:rsidR="00BE4FAB" w:rsidRPr="00570580" w:rsidRDefault="00BE4FAB">
      <w:pPr>
        <w:spacing w:line="240" w:lineRule="auto"/>
      </w:pPr>
    </w:p>
    <w:p w14:paraId="73FDBF81" w14:textId="77777777" w:rsidR="00BE4FAB" w:rsidRPr="00570580" w:rsidRDefault="00BE4FAB">
      <w:pPr>
        <w:pStyle w:val="Heading5"/>
        <w:spacing w:line="276" w:lineRule="auto"/>
      </w:pPr>
      <w:bookmarkStart w:id="89" w:name="h.t8c9epf20ajb"/>
      <w:bookmarkEnd w:id="89"/>
      <w:r w:rsidRPr="00570580">
        <w:t>Grade change assessment</w:t>
      </w:r>
    </w:p>
    <w:tbl>
      <w:tblPr>
        <w:tblW w:w="0" w:type="auto"/>
        <w:tblInd w:w="100" w:type="dxa"/>
        <w:tblLook w:val="0000" w:firstRow="0" w:lastRow="0" w:firstColumn="0" w:lastColumn="0" w:noHBand="0" w:noVBand="0"/>
      </w:tblPr>
      <w:tblGrid>
        <w:gridCol w:w="1620"/>
        <w:gridCol w:w="4830"/>
      </w:tblGrid>
      <w:tr w:rsidR="00BE4FAB" w:rsidRPr="00570580" w14:paraId="226F3B9F" w14:textId="77777777">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8B238" w14:textId="77777777" w:rsidR="00BE4FAB" w:rsidRPr="006579DA" w:rsidRDefault="00BE4FAB" w:rsidP="005B304A">
            <w:pPr>
              <w:rPr>
                <w:b/>
              </w:rPr>
            </w:pPr>
            <w:r w:rsidRPr="006579DA">
              <w:rPr>
                <w:b/>
              </w:rPr>
              <w:t>Identifier</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A0003" w14:textId="77777777" w:rsidR="00BE4FAB" w:rsidRPr="006579DA" w:rsidRDefault="00BE4FAB" w:rsidP="005B304A">
            <w:pPr>
              <w:rPr>
                <w:b/>
              </w:rPr>
            </w:pPr>
            <w:r w:rsidRPr="006579DA">
              <w:rPr>
                <w:b/>
              </w:rPr>
              <w:t>Description</w:t>
            </w:r>
          </w:p>
        </w:tc>
      </w:tr>
      <w:tr w:rsidR="00BE4FAB" w:rsidRPr="00570580" w14:paraId="0CC14D6A" w14:textId="77777777">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F1602" w14:textId="77777777" w:rsidR="00BE4FAB" w:rsidRPr="00570580" w:rsidRDefault="00BE4FAB" w:rsidP="005B304A">
            <w:proofErr w:type="gramStart"/>
            <w:r w:rsidRPr="00570580">
              <w:t>new</w:t>
            </w:r>
            <w:proofErr w:type="gramEnd"/>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C1D00" w14:textId="77777777" w:rsidR="00BE4FAB" w:rsidRPr="00570580" w:rsidRDefault="00BE4FAB" w:rsidP="005B304A">
            <w:r w:rsidRPr="00570580">
              <w:t>New risk</w:t>
            </w:r>
          </w:p>
        </w:tc>
      </w:tr>
      <w:tr w:rsidR="00BE4FAB" w:rsidRPr="00570580" w14:paraId="071F87E3" w14:textId="77777777">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388C3" w14:textId="77777777" w:rsidR="00BE4FAB" w:rsidRPr="00570580" w:rsidRDefault="00BE4FAB" w:rsidP="005B304A">
            <w:r w:rsidRPr="00570580">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295F4" w14:textId="77777777" w:rsidR="00BE4FAB" w:rsidRPr="00570580" w:rsidRDefault="00BE4FAB" w:rsidP="005B304A">
            <w:r w:rsidRPr="00570580">
              <w:t>No change</w:t>
            </w:r>
          </w:p>
        </w:tc>
      </w:tr>
      <w:tr w:rsidR="00BE4FAB" w:rsidRPr="00570580" w14:paraId="3AD50345" w14:textId="77777777">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CC590" w14:textId="77777777" w:rsidR="00BE4FAB" w:rsidRPr="00570580" w:rsidRDefault="00BE4FAB" w:rsidP="005B304A">
            <w:r w:rsidRPr="00570580">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404B3" w14:textId="77777777" w:rsidR="00BE4FAB" w:rsidRPr="00570580" w:rsidRDefault="00BE4FAB" w:rsidP="005B304A">
            <w:r w:rsidRPr="00570580">
              <w:t>Decreased risk</w:t>
            </w:r>
          </w:p>
        </w:tc>
      </w:tr>
      <w:tr w:rsidR="00BE4FAB" w:rsidRPr="00570580" w14:paraId="69B10823" w14:textId="77777777">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B4969" w14:textId="77777777" w:rsidR="00BE4FAB" w:rsidRPr="00570580" w:rsidRDefault="00BE4FAB" w:rsidP="005B304A">
            <w:r w:rsidRPr="00570580">
              <w:t>↑</w:t>
            </w:r>
          </w:p>
        </w:tc>
        <w:tc>
          <w:tcPr>
            <w:tcW w:w="4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BF55F" w14:textId="77777777" w:rsidR="00BE4FAB" w:rsidRPr="00570580" w:rsidRDefault="00BE4FAB" w:rsidP="005B304A">
            <w:r w:rsidRPr="00570580">
              <w:t>Increased risk</w:t>
            </w:r>
          </w:p>
        </w:tc>
      </w:tr>
    </w:tbl>
    <w:p w14:paraId="4792239F" w14:textId="77777777" w:rsidR="00BE4FAB" w:rsidRPr="00570580" w:rsidRDefault="00BE4FAB">
      <w:pPr>
        <w:spacing w:line="240" w:lineRule="auto"/>
      </w:pPr>
    </w:p>
    <w:p w14:paraId="4C6D5CBC" w14:textId="77777777" w:rsidR="00BE4FAB" w:rsidRPr="00570580" w:rsidRDefault="00BE4FAB">
      <w:pPr>
        <w:pStyle w:val="Heading4"/>
        <w:spacing w:line="276" w:lineRule="auto"/>
      </w:pPr>
      <w:bookmarkStart w:id="90" w:name="h.oei99j7o7fid"/>
      <w:bookmarkEnd w:id="90"/>
      <w:r w:rsidRPr="00570580">
        <w:t>Risk register</w:t>
      </w:r>
    </w:p>
    <w:tbl>
      <w:tblPr>
        <w:tblW w:w="9498" w:type="dxa"/>
        <w:tblInd w:w="100" w:type="dxa"/>
        <w:tblLayout w:type="fixed"/>
        <w:tblLook w:val="0000" w:firstRow="0" w:lastRow="0" w:firstColumn="0" w:lastColumn="0" w:noHBand="0" w:noVBand="0"/>
      </w:tblPr>
      <w:tblGrid>
        <w:gridCol w:w="426"/>
        <w:gridCol w:w="1417"/>
        <w:gridCol w:w="1418"/>
        <w:gridCol w:w="425"/>
        <w:gridCol w:w="425"/>
        <w:gridCol w:w="425"/>
        <w:gridCol w:w="709"/>
        <w:gridCol w:w="992"/>
        <w:gridCol w:w="993"/>
        <w:gridCol w:w="1134"/>
        <w:gridCol w:w="1134"/>
      </w:tblGrid>
      <w:tr w:rsidR="006579DA" w:rsidRPr="00570580" w14:paraId="44DB94AB" w14:textId="77777777" w:rsidTr="006579DA">
        <w:trPr>
          <w:cantSplit/>
          <w:trHeight w:val="1740"/>
        </w:trPr>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1A8B6733" w14:textId="77777777" w:rsidR="00BE4FAB" w:rsidRPr="006579DA" w:rsidRDefault="00BE4FAB" w:rsidP="005B304A">
            <w:pPr>
              <w:ind w:left="113" w:right="113"/>
              <w:rPr>
                <w:b/>
                <w:sz w:val="20"/>
                <w:szCs w:val="20"/>
              </w:rPr>
            </w:pPr>
            <w:r w:rsidRPr="006579DA">
              <w:rPr>
                <w:b/>
                <w:sz w:val="20"/>
                <w:szCs w:val="20"/>
              </w:rPr>
              <w:t>Id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7102CD44" w14:textId="77777777" w:rsidR="00BE4FAB" w:rsidRPr="006579DA" w:rsidRDefault="00BE4FAB" w:rsidP="005B304A">
            <w:pPr>
              <w:ind w:left="113" w:right="113"/>
              <w:rPr>
                <w:b/>
                <w:sz w:val="20"/>
                <w:szCs w:val="20"/>
              </w:rPr>
            </w:pPr>
            <w:r w:rsidRPr="006579DA">
              <w:rPr>
                <w:b/>
                <w:sz w:val="20"/>
                <w:szCs w:val="20"/>
              </w:rPr>
              <w:t>Description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13899D52" w14:textId="77777777" w:rsidR="00BE4FAB" w:rsidRPr="006579DA" w:rsidRDefault="00BE4FAB" w:rsidP="005B304A">
            <w:pPr>
              <w:ind w:left="113" w:right="113"/>
              <w:rPr>
                <w:b/>
                <w:sz w:val="20"/>
                <w:szCs w:val="20"/>
              </w:rPr>
            </w:pPr>
            <w:r w:rsidRPr="006579DA">
              <w:rPr>
                <w:b/>
                <w:sz w:val="20"/>
                <w:szCs w:val="20"/>
              </w:rPr>
              <w:t>Project Impact</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216510C2" w14:textId="77777777" w:rsidR="00BE4FAB" w:rsidRPr="006579DA" w:rsidRDefault="00BE4FAB" w:rsidP="005B304A">
            <w:pPr>
              <w:ind w:left="113" w:right="113"/>
              <w:rPr>
                <w:b/>
                <w:sz w:val="20"/>
                <w:szCs w:val="20"/>
              </w:rPr>
            </w:pPr>
            <w:r w:rsidRPr="006579DA">
              <w:rPr>
                <w:b/>
                <w:sz w:val="20"/>
                <w:szCs w:val="20"/>
              </w:rPr>
              <w:t>Likelihood</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3D409E45" w14:textId="77777777" w:rsidR="00BE4FAB" w:rsidRPr="006579DA" w:rsidRDefault="00BE4FAB" w:rsidP="005B304A">
            <w:pPr>
              <w:ind w:left="113" w:right="113"/>
              <w:rPr>
                <w:b/>
                <w:sz w:val="20"/>
                <w:szCs w:val="20"/>
              </w:rPr>
            </w:pPr>
            <w:r w:rsidRPr="006579DA">
              <w:rPr>
                <w:b/>
                <w:sz w:val="20"/>
                <w:szCs w:val="20"/>
              </w:rPr>
              <w:t>Impact</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730494F4" w14:textId="77777777" w:rsidR="00BE4FAB" w:rsidRPr="006579DA" w:rsidRDefault="00BE4FAB" w:rsidP="005B304A">
            <w:pPr>
              <w:ind w:left="113" w:right="113"/>
              <w:rPr>
                <w:b/>
                <w:sz w:val="20"/>
                <w:szCs w:val="20"/>
              </w:rPr>
            </w:pPr>
            <w:r w:rsidRPr="006579DA">
              <w:rPr>
                <w:b/>
                <w:sz w:val="20"/>
                <w:szCs w:val="20"/>
              </w:rPr>
              <w:t>Combined</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11D35752" w14:textId="77777777" w:rsidR="00BE4FAB" w:rsidRPr="006579DA" w:rsidRDefault="00BE4FAB" w:rsidP="005B304A">
            <w:pPr>
              <w:ind w:left="113" w:right="113"/>
              <w:rPr>
                <w:b/>
                <w:sz w:val="20"/>
                <w:szCs w:val="20"/>
              </w:rPr>
            </w:pPr>
            <w:r w:rsidRPr="006579DA">
              <w:rPr>
                <w:b/>
                <w:sz w:val="20"/>
                <w:szCs w:val="20"/>
              </w:rPr>
              <w:t>Grade change</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73C98FDF" w14:textId="77777777" w:rsidR="00BE4FAB" w:rsidRPr="006579DA" w:rsidRDefault="00BE4FAB" w:rsidP="005B304A">
            <w:pPr>
              <w:ind w:left="113" w:right="113"/>
              <w:rPr>
                <w:b/>
                <w:sz w:val="20"/>
                <w:szCs w:val="20"/>
              </w:rPr>
            </w:pPr>
            <w:r w:rsidRPr="006579DA">
              <w:rPr>
                <w:b/>
                <w:sz w:val="20"/>
                <w:szCs w:val="20"/>
              </w:rPr>
              <w:t>Review date</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16A148DD" w14:textId="77777777" w:rsidR="00BE4FAB" w:rsidRPr="006579DA" w:rsidRDefault="00BE4FAB" w:rsidP="005B304A">
            <w:pPr>
              <w:ind w:left="113" w:right="113"/>
              <w:rPr>
                <w:b/>
                <w:sz w:val="20"/>
                <w:szCs w:val="20"/>
              </w:rPr>
            </w:pPr>
            <w:r w:rsidRPr="006579DA">
              <w:rPr>
                <w:b/>
                <w:sz w:val="20"/>
                <w:szCs w:val="20"/>
              </w:rPr>
              <w:t>Mitigation actions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4474FAA9" w14:textId="77777777" w:rsidR="00BE4FAB" w:rsidRPr="006579DA" w:rsidRDefault="00BE4FAB" w:rsidP="005B304A">
            <w:pPr>
              <w:ind w:left="113" w:right="113"/>
              <w:rPr>
                <w:b/>
                <w:sz w:val="20"/>
                <w:szCs w:val="20"/>
              </w:rPr>
            </w:pPr>
            <w:r w:rsidRPr="006579DA">
              <w:rPr>
                <w:b/>
                <w:sz w:val="20"/>
                <w:szCs w:val="20"/>
              </w:rPr>
              <w:t>Responsibility</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56C0FDF5" w14:textId="77777777" w:rsidR="00BE4FAB" w:rsidRPr="006579DA" w:rsidRDefault="00BE4FAB" w:rsidP="006579DA">
            <w:pPr>
              <w:ind w:left="113" w:right="113"/>
              <w:rPr>
                <w:b/>
              </w:rPr>
            </w:pPr>
            <w:r w:rsidRPr="006579DA">
              <w:rPr>
                <w:b/>
              </w:rPr>
              <w:t>Timeline</w:t>
            </w:r>
          </w:p>
        </w:tc>
      </w:tr>
      <w:tr w:rsidR="006579DA" w:rsidRPr="00570580" w14:paraId="3C9D48B9" w14:textId="77777777" w:rsidTr="006579DA">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36D8" w14:textId="77777777" w:rsidR="00BE4FAB" w:rsidRPr="00570580" w:rsidRDefault="00BE4FAB" w:rsidP="005B304A">
            <w:pPr>
              <w:rPr>
                <w:sz w:val="20"/>
                <w:szCs w:val="20"/>
              </w:rPr>
            </w:pPr>
            <w:r w:rsidRPr="00570580">
              <w:rPr>
                <w:sz w:val="20"/>
                <w:szCs w:val="20"/>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BC453" w14:textId="77777777" w:rsidR="00BE4FAB" w:rsidRPr="00570580" w:rsidRDefault="00BE4FAB" w:rsidP="005B304A">
            <w:pPr>
              <w:rPr>
                <w:sz w:val="20"/>
                <w:szCs w:val="20"/>
              </w:rPr>
            </w:pPr>
            <w:r w:rsidRPr="00570580">
              <w:rPr>
                <w:sz w:val="20"/>
                <w:szCs w:val="20"/>
              </w:rPr>
              <w:t>Poor scope</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78569" w14:textId="77777777" w:rsidR="00BE4FAB" w:rsidRPr="00570580" w:rsidRDefault="00BE4FAB" w:rsidP="005B304A">
            <w:pPr>
              <w:rPr>
                <w:sz w:val="20"/>
                <w:szCs w:val="20"/>
              </w:rPr>
            </w:pPr>
            <w:r w:rsidRPr="00570580">
              <w:rPr>
                <w:sz w:val="20"/>
                <w:szCs w:val="20"/>
              </w:rPr>
              <w:t>Insufficient requirements</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5DE24" w14:textId="77777777" w:rsidR="00BE4FAB" w:rsidRPr="00570580" w:rsidRDefault="00BE4FAB" w:rsidP="005B304A">
            <w:pPr>
              <w:rPr>
                <w:sz w:val="20"/>
                <w:szCs w:val="20"/>
              </w:rPr>
            </w:pPr>
            <w:r w:rsidRPr="00570580">
              <w:rPr>
                <w:sz w:val="20"/>
                <w:szCs w:val="20"/>
              </w:rPr>
              <w:t>M</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F27B" w14:textId="77777777" w:rsidR="00BE4FAB" w:rsidRPr="00570580" w:rsidRDefault="00BE4FAB" w:rsidP="005B304A">
            <w:pPr>
              <w:rPr>
                <w:sz w:val="20"/>
                <w:szCs w:val="20"/>
              </w:rPr>
            </w:pPr>
            <w:r w:rsidRPr="00570580">
              <w:rPr>
                <w:sz w:val="20"/>
                <w:szCs w:val="20"/>
              </w:rPr>
              <w:t>C</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E25A3" w14:textId="77777777" w:rsidR="00BE4FAB" w:rsidRPr="00570580" w:rsidRDefault="00BE4FAB" w:rsidP="005B304A">
            <w:pPr>
              <w:rPr>
                <w:sz w:val="20"/>
                <w:szCs w:val="20"/>
              </w:rPr>
            </w:pPr>
            <w:r w:rsidRPr="00570580">
              <w:rPr>
                <w:sz w:val="20"/>
                <w:szCs w:val="20"/>
              </w:rPr>
              <w:t>C</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6A699" w14:textId="77777777" w:rsidR="00BE4FAB" w:rsidRPr="00570580" w:rsidRDefault="00BE4FAB" w:rsidP="005B304A">
            <w:pPr>
              <w:rPr>
                <w:sz w:val="20"/>
                <w:szCs w:val="20"/>
              </w:rPr>
            </w:pPr>
            <w:r w:rsidRPr="00570580">
              <w:rPr>
                <w:sz w:val="20"/>
                <w:szCs w:val="20"/>
              </w:rPr>
              <w:t>New</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200E5" w14:textId="77777777" w:rsidR="00BE4FAB" w:rsidRPr="00570580" w:rsidRDefault="00BE4FAB" w:rsidP="005B304A">
            <w:pPr>
              <w:rPr>
                <w:sz w:val="20"/>
                <w:szCs w:val="20"/>
              </w:rPr>
            </w:pPr>
            <w:proofErr w:type="spellStart"/>
            <w:proofErr w:type="gramStart"/>
            <w:r w:rsidRPr="00570580">
              <w:rPr>
                <w:sz w:val="20"/>
                <w:szCs w:val="20"/>
              </w:rPr>
              <w:t>ongoing</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90557" w14:textId="77777777" w:rsidR="00BE4FAB" w:rsidRPr="00570580" w:rsidRDefault="00BE4FAB" w:rsidP="005B304A">
            <w:pPr>
              <w:rPr>
                <w:sz w:val="20"/>
                <w:szCs w:val="20"/>
              </w:rPr>
            </w:pPr>
            <w:proofErr w:type="gramStart"/>
            <w:r w:rsidRPr="00570580">
              <w:rPr>
                <w:sz w:val="20"/>
                <w:szCs w:val="20"/>
              </w:rPr>
              <w:t>iterative</w:t>
            </w:r>
            <w:proofErr w:type="gramEnd"/>
            <w:r w:rsidRPr="00570580">
              <w:rPr>
                <w:sz w:val="20"/>
                <w:szCs w:val="20"/>
              </w:rPr>
              <w:t xml:space="preserve"> cycles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EC4A2" w14:textId="77777777" w:rsidR="00BE4FAB" w:rsidRPr="00570580" w:rsidRDefault="00BE4FAB" w:rsidP="005B304A">
            <w:pPr>
              <w:rPr>
                <w:sz w:val="20"/>
                <w:szCs w:val="20"/>
              </w:rPr>
            </w:pPr>
            <w:proofErr w:type="gramStart"/>
            <w:r w:rsidRPr="00570580">
              <w:rPr>
                <w:sz w:val="20"/>
                <w:szCs w:val="20"/>
              </w:rPr>
              <w:t>Project  managers</w:t>
            </w:r>
            <w:proofErr w:type="gramEnd"/>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A3AC4" w14:textId="77777777" w:rsidR="00BE4FAB" w:rsidRPr="00570580" w:rsidRDefault="00BE4FAB" w:rsidP="005B304A">
            <w:r w:rsidRPr="00570580">
              <w:t>Mid Q1</w:t>
            </w:r>
          </w:p>
        </w:tc>
      </w:tr>
      <w:tr w:rsidR="006579DA" w:rsidRPr="00570580" w14:paraId="6AE0C8AE" w14:textId="77777777" w:rsidTr="006579DA">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BA62D" w14:textId="77777777" w:rsidR="00BE4FAB" w:rsidRPr="00570580" w:rsidRDefault="00BE4FAB" w:rsidP="005B304A">
            <w:pPr>
              <w:rPr>
                <w:sz w:val="20"/>
                <w:szCs w:val="20"/>
              </w:rPr>
            </w:pPr>
            <w:r w:rsidRPr="00570580">
              <w:rPr>
                <w:sz w:val="20"/>
                <w:szCs w:val="20"/>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30115" w14:textId="77777777" w:rsidR="00BE4FAB" w:rsidRPr="00570580" w:rsidRDefault="00BE4FAB" w:rsidP="005B304A">
            <w:pPr>
              <w:rPr>
                <w:sz w:val="20"/>
                <w:szCs w:val="20"/>
              </w:rPr>
            </w:pPr>
            <w:r w:rsidRPr="00570580">
              <w:rPr>
                <w:sz w:val="20"/>
                <w:szCs w:val="20"/>
              </w:rPr>
              <w:t>Poor Project plan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D82D4" w14:textId="77777777" w:rsidR="00BE4FAB" w:rsidRPr="00570580" w:rsidRDefault="00BE4FAB" w:rsidP="005B304A">
            <w:pPr>
              <w:rPr>
                <w:sz w:val="20"/>
                <w:szCs w:val="20"/>
              </w:rPr>
            </w:pPr>
            <w:proofErr w:type="spellStart"/>
            <w:r w:rsidRPr="00570580">
              <w:rPr>
                <w:sz w:val="20"/>
                <w:szCs w:val="20"/>
              </w:rPr>
              <w:t>Undeterministic</w:t>
            </w:r>
            <w:proofErr w:type="spellEnd"/>
            <w:r w:rsidRPr="00570580">
              <w:rPr>
                <w:sz w:val="20"/>
                <w:szCs w:val="20"/>
              </w:rPr>
              <w:t xml:space="preserve"> deadlines</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0F70C" w14:textId="77777777" w:rsidR="00BE4FAB" w:rsidRPr="00570580" w:rsidRDefault="00BE4FAB" w:rsidP="005B304A">
            <w:pPr>
              <w:rPr>
                <w:sz w:val="20"/>
                <w:szCs w:val="20"/>
              </w:rPr>
            </w:pPr>
            <w:r w:rsidRPr="00570580">
              <w:rPr>
                <w:sz w:val="20"/>
                <w:szCs w:val="20"/>
              </w:rPr>
              <w:t>M</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28744" w14:textId="77777777" w:rsidR="00BE4FAB" w:rsidRPr="00570580" w:rsidRDefault="00BE4FAB" w:rsidP="005B304A">
            <w:pPr>
              <w:rPr>
                <w:sz w:val="20"/>
                <w:szCs w:val="20"/>
              </w:rPr>
            </w:pPr>
            <w:r w:rsidRPr="00570580">
              <w:rPr>
                <w:sz w:val="20"/>
                <w:szCs w:val="20"/>
              </w:rPr>
              <w:t>C</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BF194" w14:textId="77777777" w:rsidR="00BE4FAB" w:rsidRPr="00570580" w:rsidRDefault="00BE4FAB" w:rsidP="005B304A">
            <w:pPr>
              <w:rPr>
                <w:sz w:val="20"/>
                <w:szCs w:val="20"/>
              </w:rPr>
            </w:pPr>
            <w:r w:rsidRPr="00570580">
              <w:rPr>
                <w:sz w:val="20"/>
                <w:szCs w:val="20"/>
              </w:rPr>
              <w:t>C</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F853E" w14:textId="77777777" w:rsidR="00BE4FAB" w:rsidRPr="00570580" w:rsidRDefault="00BE4FAB" w:rsidP="005B304A">
            <w:pPr>
              <w:rPr>
                <w:sz w:val="20"/>
                <w:szCs w:val="20"/>
              </w:rPr>
            </w:pPr>
            <w:r w:rsidRPr="00570580">
              <w:rPr>
                <w:sz w:val="20"/>
                <w:szCs w:val="20"/>
              </w:rPr>
              <w:t>New</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78A7E" w14:textId="77777777" w:rsidR="00BE4FAB" w:rsidRPr="00570580" w:rsidRDefault="00BE4FAB" w:rsidP="005B304A">
            <w:pPr>
              <w:rPr>
                <w:sz w:val="20"/>
                <w:szCs w:val="20"/>
              </w:rPr>
            </w:pPr>
            <w:proofErr w:type="spellStart"/>
            <w:proofErr w:type="gramStart"/>
            <w:r w:rsidRPr="00570580">
              <w:rPr>
                <w:sz w:val="20"/>
                <w:szCs w:val="20"/>
              </w:rPr>
              <w:t>ongoing</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DDFD" w14:textId="77777777" w:rsidR="00BE4FAB" w:rsidRPr="00570580" w:rsidRDefault="00BE4FAB" w:rsidP="005B304A">
            <w:pPr>
              <w:rPr>
                <w:sz w:val="20"/>
                <w:szCs w:val="20"/>
              </w:rPr>
            </w:pPr>
            <w:proofErr w:type="gramStart"/>
            <w:r w:rsidRPr="00570580">
              <w:rPr>
                <w:sz w:val="20"/>
                <w:szCs w:val="20"/>
              </w:rPr>
              <w:t>iterative</w:t>
            </w:r>
            <w:proofErr w:type="gramEnd"/>
            <w:r w:rsidRPr="00570580">
              <w:rPr>
                <w:sz w:val="20"/>
                <w:szCs w:val="20"/>
              </w:rPr>
              <w:t xml:space="preserve"> cycles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90110" w14:textId="77777777" w:rsidR="00BE4FAB" w:rsidRPr="00570580" w:rsidRDefault="00BE4FAB" w:rsidP="005B304A">
            <w:pPr>
              <w:rPr>
                <w:sz w:val="20"/>
                <w:szCs w:val="20"/>
              </w:rPr>
            </w:pPr>
            <w:r w:rsidRPr="00570580">
              <w:rPr>
                <w:sz w:val="20"/>
                <w:szCs w:val="20"/>
              </w:rPr>
              <w:t>Project managers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A8799" w14:textId="77777777" w:rsidR="00BE4FAB" w:rsidRPr="00570580" w:rsidRDefault="00BE4FAB" w:rsidP="005B304A">
            <w:r w:rsidRPr="00570580">
              <w:t>Mid Q1</w:t>
            </w:r>
          </w:p>
        </w:tc>
      </w:tr>
      <w:tr w:rsidR="006579DA" w:rsidRPr="00570580" w14:paraId="26BC0A78" w14:textId="77777777" w:rsidTr="006579DA">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F9BB8" w14:textId="77777777" w:rsidR="00BE4FAB" w:rsidRPr="00570580" w:rsidRDefault="00BE4FAB" w:rsidP="005B304A">
            <w:pPr>
              <w:rPr>
                <w:sz w:val="20"/>
                <w:szCs w:val="20"/>
              </w:rPr>
            </w:pPr>
            <w:r w:rsidRPr="00570580">
              <w:rPr>
                <w:sz w:val="20"/>
                <w:szCs w:val="20"/>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5B9E2" w14:textId="77777777" w:rsidR="00BE4FAB" w:rsidRPr="00570580" w:rsidRDefault="00BE4FAB" w:rsidP="005B304A">
            <w:pPr>
              <w:rPr>
                <w:sz w:val="20"/>
                <w:szCs w:val="20"/>
              </w:rPr>
            </w:pPr>
            <w:r w:rsidRPr="00570580">
              <w:rPr>
                <w:sz w:val="20"/>
                <w:szCs w:val="20"/>
              </w:rPr>
              <w:t>Project plan rejected</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FD59" w14:textId="77777777" w:rsidR="00BE4FAB" w:rsidRPr="00570580" w:rsidRDefault="00BE4FAB" w:rsidP="005B304A">
            <w:pPr>
              <w:rPr>
                <w:sz w:val="20"/>
                <w:szCs w:val="20"/>
              </w:rPr>
            </w:pPr>
            <w:proofErr w:type="gramStart"/>
            <w:r w:rsidRPr="00570580">
              <w:rPr>
                <w:sz w:val="20"/>
                <w:szCs w:val="20"/>
              </w:rPr>
              <w:t>delayed</w:t>
            </w:r>
            <w:proofErr w:type="gramEnd"/>
            <w:r w:rsidRPr="00570580">
              <w:rPr>
                <w:sz w:val="20"/>
                <w:szCs w:val="20"/>
              </w:rPr>
              <w:t xml:space="preserve"> deadlines</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C2EE7" w14:textId="77777777" w:rsidR="00BE4FAB" w:rsidRPr="00570580" w:rsidRDefault="00BE4FAB" w:rsidP="005B304A">
            <w:pPr>
              <w:rPr>
                <w:sz w:val="20"/>
                <w:szCs w:val="20"/>
              </w:rPr>
            </w:pPr>
            <w:r w:rsidRPr="00570580">
              <w:rPr>
                <w:sz w:val="20"/>
                <w:szCs w:val="20"/>
              </w:rPr>
              <w:t>C</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01928" w14:textId="77777777" w:rsidR="00BE4FAB" w:rsidRPr="00570580" w:rsidRDefault="00BE4FAB" w:rsidP="005B304A">
            <w:pPr>
              <w:rPr>
                <w:sz w:val="20"/>
                <w:szCs w:val="20"/>
              </w:rPr>
            </w:pPr>
            <w:r w:rsidRPr="00570580">
              <w:rPr>
                <w:sz w:val="20"/>
                <w:szCs w:val="20"/>
              </w:rPr>
              <w:t>C</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C0B7" w14:textId="77777777" w:rsidR="00BE4FAB" w:rsidRPr="00570580" w:rsidRDefault="00BE4FAB" w:rsidP="005B304A">
            <w:pPr>
              <w:rPr>
                <w:sz w:val="20"/>
                <w:szCs w:val="20"/>
              </w:rPr>
            </w:pPr>
            <w:r w:rsidRPr="00570580">
              <w:rPr>
                <w:sz w:val="20"/>
                <w:szCs w:val="20"/>
              </w:rPr>
              <w:t>C</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AF443" w14:textId="77777777" w:rsidR="00BE4FAB" w:rsidRPr="00570580" w:rsidRDefault="00BE4FAB" w:rsidP="005B304A">
            <w:pPr>
              <w:rPr>
                <w:sz w:val="20"/>
                <w:szCs w:val="20"/>
              </w:rPr>
            </w:pPr>
            <w:r w:rsidRPr="00570580">
              <w:rPr>
                <w:sz w:val="20"/>
                <w:szCs w:val="20"/>
              </w:rPr>
              <w:t>New</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988A1" w14:textId="77777777" w:rsidR="00BE4FAB" w:rsidRPr="00570580" w:rsidRDefault="00BE4FAB" w:rsidP="005B304A">
            <w:pPr>
              <w:rPr>
                <w:sz w:val="20"/>
                <w:szCs w:val="20"/>
              </w:rPr>
            </w:pPr>
            <w:proofErr w:type="spellStart"/>
            <w:proofErr w:type="gramStart"/>
            <w:r w:rsidRPr="00570580">
              <w:rPr>
                <w:sz w:val="20"/>
                <w:szCs w:val="20"/>
              </w:rPr>
              <w:t>ongoing</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B5D9C" w14:textId="77777777" w:rsidR="00BE4FAB" w:rsidRPr="00570580" w:rsidRDefault="00BE4FAB" w:rsidP="005B304A">
            <w:pPr>
              <w:rPr>
                <w:sz w:val="20"/>
                <w:szCs w:val="20"/>
              </w:rPr>
            </w:pPr>
            <w:r w:rsidRPr="00570580">
              <w:rPr>
                <w:sz w:val="20"/>
                <w:szCs w:val="20"/>
              </w:rPr>
              <w:t>Develop alternatives strategies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2EA55" w14:textId="77777777" w:rsidR="00BE4FAB" w:rsidRPr="00570580" w:rsidRDefault="00BE4FAB" w:rsidP="005B304A">
            <w:pPr>
              <w:rPr>
                <w:sz w:val="20"/>
                <w:szCs w:val="20"/>
              </w:rPr>
            </w:pPr>
            <w:r w:rsidRPr="00570580">
              <w:rPr>
                <w:sz w:val="20"/>
                <w:szCs w:val="20"/>
              </w:rPr>
              <w:t>Project managers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4B5B7" w14:textId="77777777" w:rsidR="00BE4FAB" w:rsidRPr="00570580" w:rsidRDefault="00BE4FAB" w:rsidP="005B304A">
            <w:r w:rsidRPr="00570580">
              <w:t>Mid Q1</w:t>
            </w:r>
          </w:p>
        </w:tc>
      </w:tr>
      <w:tr w:rsidR="006579DA" w:rsidRPr="00570580" w14:paraId="258FEC70" w14:textId="77777777" w:rsidTr="006579DA">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A6108" w14:textId="77777777" w:rsidR="00BE4FAB" w:rsidRPr="00570580" w:rsidRDefault="00BE4FAB" w:rsidP="005B304A">
            <w:pPr>
              <w:rPr>
                <w:sz w:val="20"/>
                <w:szCs w:val="20"/>
              </w:rPr>
            </w:pPr>
            <w:r w:rsidRPr="00570580">
              <w:rPr>
                <w:sz w:val="20"/>
                <w:szCs w:val="20"/>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935AA" w14:textId="77777777" w:rsidR="00BE4FAB" w:rsidRPr="00570580" w:rsidRDefault="00BE4FAB" w:rsidP="005B304A">
            <w:pPr>
              <w:rPr>
                <w:sz w:val="20"/>
                <w:szCs w:val="20"/>
              </w:rPr>
            </w:pPr>
            <w:r w:rsidRPr="00570580">
              <w:rPr>
                <w:sz w:val="20"/>
                <w:szCs w:val="20"/>
              </w:rPr>
              <w:t>Site preparation delayed</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C98B7" w14:textId="77777777" w:rsidR="00BE4FAB" w:rsidRPr="00570580" w:rsidRDefault="00BE4FAB" w:rsidP="005B304A">
            <w:pPr>
              <w:rPr>
                <w:sz w:val="20"/>
                <w:szCs w:val="20"/>
              </w:rPr>
            </w:pPr>
            <w:proofErr w:type="gramStart"/>
            <w:r w:rsidRPr="00570580">
              <w:rPr>
                <w:sz w:val="20"/>
                <w:szCs w:val="20"/>
              </w:rPr>
              <w:t>delayed</w:t>
            </w:r>
            <w:proofErr w:type="gramEnd"/>
            <w:r w:rsidRPr="00570580">
              <w:rPr>
                <w:sz w:val="20"/>
                <w:szCs w:val="20"/>
              </w:rPr>
              <w:t xml:space="preserve"> deadlines</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9C24" w14:textId="77777777" w:rsidR="00BE4FAB" w:rsidRPr="00570580" w:rsidRDefault="00BE4FAB" w:rsidP="005B304A">
            <w:pPr>
              <w:rPr>
                <w:sz w:val="20"/>
                <w:szCs w:val="20"/>
              </w:rPr>
            </w:pPr>
            <w:r w:rsidRPr="00570580">
              <w:rPr>
                <w:sz w:val="20"/>
                <w:szCs w:val="20"/>
              </w:rPr>
              <w:t>C</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1EDFC" w14:textId="77777777" w:rsidR="00BE4FAB" w:rsidRPr="00570580" w:rsidRDefault="00BE4FAB" w:rsidP="005B304A">
            <w:pPr>
              <w:rPr>
                <w:sz w:val="20"/>
                <w:szCs w:val="20"/>
              </w:rPr>
            </w:pPr>
            <w:r w:rsidRPr="00570580">
              <w:rPr>
                <w:sz w:val="20"/>
                <w:szCs w:val="20"/>
              </w:rPr>
              <w:t>C</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3E5BE" w14:textId="77777777" w:rsidR="00BE4FAB" w:rsidRPr="00570580" w:rsidRDefault="00BE4FAB" w:rsidP="005B304A">
            <w:pPr>
              <w:rPr>
                <w:sz w:val="20"/>
                <w:szCs w:val="20"/>
              </w:rPr>
            </w:pPr>
            <w:r w:rsidRPr="00570580">
              <w:rPr>
                <w:sz w:val="20"/>
                <w:szCs w:val="20"/>
              </w:rPr>
              <w:t>C</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173FB" w14:textId="77777777" w:rsidR="00BE4FAB" w:rsidRPr="00570580" w:rsidRDefault="00BE4FAB" w:rsidP="005B304A">
            <w:pPr>
              <w:rPr>
                <w:sz w:val="20"/>
                <w:szCs w:val="20"/>
              </w:rPr>
            </w:pPr>
            <w:r w:rsidRPr="00570580">
              <w:rPr>
                <w:sz w:val="20"/>
                <w:szCs w:val="20"/>
              </w:rPr>
              <w:t>New</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B225F" w14:textId="77777777" w:rsidR="00BE4FAB" w:rsidRPr="00570580" w:rsidRDefault="00BE4FAB" w:rsidP="005B304A">
            <w:pPr>
              <w:rPr>
                <w:sz w:val="20"/>
                <w:szCs w:val="20"/>
              </w:rPr>
            </w:pPr>
            <w:proofErr w:type="spellStart"/>
            <w:proofErr w:type="gramStart"/>
            <w:r w:rsidRPr="00570580">
              <w:rPr>
                <w:sz w:val="20"/>
                <w:szCs w:val="20"/>
              </w:rPr>
              <w:t>ongoing</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28D93" w14:textId="77777777" w:rsidR="00BE4FAB" w:rsidRPr="00570580" w:rsidRDefault="00BE4FAB" w:rsidP="005B304A">
            <w:pPr>
              <w:rPr>
                <w:sz w:val="20"/>
                <w:szCs w:val="20"/>
              </w:rPr>
            </w:pPr>
            <w:r w:rsidRPr="00570580">
              <w:rPr>
                <w:sz w:val="20"/>
                <w:szCs w:val="20"/>
              </w:rPr>
              <w:t>Adjust hiring quotas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E0BEF" w14:textId="77777777" w:rsidR="00BE4FAB" w:rsidRPr="00570580" w:rsidRDefault="00BE4FAB" w:rsidP="005B304A">
            <w:pPr>
              <w:rPr>
                <w:sz w:val="20"/>
                <w:szCs w:val="20"/>
              </w:rPr>
            </w:pPr>
            <w:r w:rsidRPr="00570580">
              <w:rPr>
                <w:sz w:val="20"/>
                <w:szCs w:val="20"/>
              </w:rPr>
              <w:t>Project managers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C86E5" w14:textId="77777777" w:rsidR="00BE4FAB" w:rsidRPr="00570580" w:rsidRDefault="00BE4FAB" w:rsidP="005B304A">
            <w:r w:rsidRPr="00570580">
              <w:t>Mid Q1</w:t>
            </w:r>
          </w:p>
        </w:tc>
      </w:tr>
      <w:tr w:rsidR="006579DA" w:rsidRPr="00570580" w14:paraId="4B3FAA78" w14:textId="77777777" w:rsidTr="006579DA">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E5816" w14:textId="77777777" w:rsidR="00BE4FAB" w:rsidRPr="00570580" w:rsidRDefault="00BE4FAB" w:rsidP="005B304A">
            <w:pPr>
              <w:rPr>
                <w:sz w:val="20"/>
                <w:szCs w:val="20"/>
              </w:rPr>
            </w:pPr>
            <w:r w:rsidRPr="00570580">
              <w:rPr>
                <w:sz w:val="20"/>
                <w:szCs w:val="20"/>
              </w:rPr>
              <w:t>5</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5FDD7" w14:textId="77777777" w:rsidR="00BE4FAB" w:rsidRPr="00570580" w:rsidRDefault="00BE4FAB" w:rsidP="005B304A">
            <w:pPr>
              <w:rPr>
                <w:sz w:val="20"/>
                <w:szCs w:val="20"/>
              </w:rPr>
            </w:pPr>
            <w:r w:rsidRPr="00570580">
              <w:rPr>
                <w:sz w:val="20"/>
                <w:szCs w:val="20"/>
              </w:rPr>
              <w:t>Workforce technical constraints</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7DD47" w14:textId="77777777" w:rsidR="00BE4FAB" w:rsidRPr="00570580" w:rsidRDefault="00BE4FAB" w:rsidP="005B304A">
            <w:pPr>
              <w:rPr>
                <w:sz w:val="20"/>
                <w:szCs w:val="20"/>
              </w:rPr>
            </w:pPr>
            <w:proofErr w:type="gramStart"/>
            <w:r w:rsidRPr="00570580">
              <w:rPr>
                <w:sz w:val="20"/>
                <w:szCs w:val="20"/>
              </w:rPr>
              <w:t>excessive</w:t>
            </w:r>
            <w:proofErr w:type="gramEnd"/>
            <w:r w:rsidRPr="00570580">
              <w:rPr>
                <w:sz w:val="20"/>
                <w:szCs w:val="20"/>
              </w:rPr>
              <w:t xml:space="preserve"> training, delaying shipment / quality</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09ACD" w14:textId="77777777" w:rsidR="00BE4FAB" w:rsidRPr="00570580" w:rsidRDefault="00BE4FAB" w:rsidP="005B304A">
            <w:pPr>
              <w:rPr>
                <w:sz w:val="20"/>
                <w:szCs w:val="20"/>
              </w:rPr>
            </w:pPr>
            <w:r w:rsidRPr="00570580">
              <w:rPr>
                <w:sz w:val="20"/>
                <w:szCs w:val="20"/>
              </w:rPr>
              <w:t>M</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F722F" w14:textId="77777777" w:rsidR="00BE4FAB" w:rsidRPr="00570580" w:rsidRDefault="00BE4FAB" w:rsidP="005B304A">
            <w:pPr>
              <w:rPr>
                <w:sz w:val="20"/>
                <w:szCs w:val="20"/>
              </w:rPr>
            </w:pPr>
            <w:r w:rsidRPr="00570580">
              <w:rPr>
                <w:sz w:val="20"/>
                <w:szCs w:val="20"/>
              </w:rPr>
              <w:t>M</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C2208" w14:textId="77777777" w:rsidR="00BE4FAB" w:rsidRPr="00570580" w:rsidRDefault="00BE4FAB" w:rsidP="005B304A">
            <w:pPr>
              <w:rPr>
                <w:sz w:val="20"/>
                <w:szCs w:val="20"/>
              </w:rPr>
            </w:pPr>
            <w:r w:rsidRPr="00570580">
              <w:rPr>
                <w:sz w:val="20"/>
                <w:szCs w:val="20"/>
              </w:rPr>
              <w:t>P</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26626" w14:textId="77777777" w:rsidR="00BE4FAB" w:rsidRPr="00570580" w:rsidRDefault="00BE4FAB" w:rsidP="005B304A">
            <w:pPr>
              <w:rPr>
                <w:sz w:val="20"/>
                <w:szCs w:val="20"/>
              </w:rPr>
            </w:pPr>
            <w:r w:rsidRPr="00570580">
              <w:rPr>
                <w:sz w:val="20"/>
                <w:szCs w:val="20"/>
              </w:rPr>
              <w:t>New</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58017" w14:textId="77777777" w:rsidR="00BE4FAB" w:rsidRPr="00570580" w:rsidRDefault="00BE4FAB" w:rsidP="005B304A">
            <w:pPr>
              <w:rPr>
                <w:sz w:val="20"/>
                <w:szCs w:val="20"/>
              </w:rPr>
            </w:pPr>
            <w:proofErr w:type="spellStart"/>
            <w:proofErr w:type="gramStart"/>
            <w:r w:rsidRPr="00570580">
              <w:rPr>
                <w:sz w:val="20"/>
                <w:szCs w:val="20"/>
              </w:rPr>
              <w:t>ongoing</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FECB7" w14:textId="77777777" w:rsidR="00BE4FAB" w:rsidRPr="00570580" w:rsidRDefault="00BE4FAB" w:rsidP="005B304A">
            <w:pPr>
              <w:rPr>
                <w:sz w:val="20"/>
                <w:szCs w:val="20"/>
              </w:rPr>
            </w:pPr>
            <w:r w:rsidRPr="00570580">
              <w:rPr>
                <w:sz w:val="20"/>
                <w:szCs w:val="20"/>
              </w:rPr>
              <w:t xml:space="preserve">International </w:t>
            </w:r>
            <w:proofErr w:type="spellStart"/>
            <w:r w:rsidRPr="00570580">
              <w:rPr>
                <w:sz w:val="20"/>
                <w:szCs w:val="20"/>
              </w:rPr>
              <w:t>hirements</w:t>
            </w:r>
            <w:proofErr w:type="spellEnd"/>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8F3C9" w14:textId="77777777" w:rsidR="00BE4FAB" w:rsidRPr="00570580" w:rsidRDefault="00BE4FAB" w:rsidP="005B304A">
            <w:pPr>
              <w:rPr>
                <w:sz w:val="20"/>
                <w:szCs w:val="20"/>
              </w:rPr>
            </w:pPr>
            <w:r w:rsidRPr="00570580">
              <w:rPr>
                <w:sz w:val="20"/>
                <w:szCs w:val="20"/>
              </w:rPr>
              <w:t>Project managers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D2E8D" w14:textId="77777777" w:rsidR="00BE4FAB" w:rsidRPr="00570580" w:rsidRDefault="00BE4FAB" w:rsidP="005B304A">
            <w:proofErr w:type="spellStart"/>
            <w:r w:rsidRPr="00570580">
              <w:t>Ongoing</w:t>
            </w:r>
            <w:proofErr w:type="spellEnd"/>
          </w:p>
        </w:tc>
      </w:tr>
      <w:tr w:rsidR="006579DA" w:rsidRPr="00570580" w14:paraId="5D2DFE8D" w14:textId="77777777" w:rsidTr="006579DA">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B8FDD" w14:textId="77777777" w:rsidR="00BE4FAB" w:rsidRPr="00570580" w:rsidRDefault="00BE4FAB" w:rsidP="005B304A">
            <w:pPr>
              <w:rPr>
                <w:sz w:val="20"/>
                <w:szCs w:val="20"/>
              </w:rPr>
            </w:pPr>
            <w:r w:rsidRPr="00570580">
              <w:rPr>
                <w:sz w:val="20"/>
                <w:szCs w:val="20"/>
              </w:rPr>
              <w:t>6</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AFC0E" w14:textId="77777777" w:rsidR="00BE4FAB" w:rsidRPr="00570580" w:rsidRDefault="00BE4FAB" w:rsidP="005B304A">
            <w:pPr>
              <w:rPr>
                <w:sz w:val="20"/>
                <w:szCs w:val="20"/>
              </w:rPr>
            </w:pPr>
            <w:r w:rsidRPr="00570580">
              <w:rPr>
                <w:sz w:val="20"/>
                <w:szCs w:val="20"/>
              </w:rPr>
              <w:t>Poor requirements</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49F12" w14:textId="77777777" w:rsidR="00BE4FAB" w:rsidRPr="00570580" w:rsidRDefault="00BE4FAB" w:rsidP="005B304A">
            <w:pPr>
              <w:rPr>
                <w:sz w:val="20"/>
                <w:szCs w:val="20"/>
              </w:rPr>
            </w:pPr>
            <w:r w:rsidRPr="00570580">
              <w:rPr>
                <w:sz w:val="20"/>
                <w:szCs w:val="20"/>
              </w:rPr>
              <w:t>Many change orders</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7444B" w14:textId="77777777" w:rsidR="00BE4FAB" w:rsidRPr="00570580" w:rsidRDefault="00BE4FAB" w:rsidP="005B304A">
            <w:pPr>
              <w:rPr>
                <w:sz w:val="20"/>
                <w:szCs w:val="20"/>
              </w:rPr>
            </w:pPr>
            <w:r w:rsidRPr="00570580">
              <w:rPr>
                <w:sz w:val="20"/>
                <w:szCs w:val="20"/>
              </w:rPr>
              <w:t>M</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3A10D" w14:textId="77777777" w:rsidR="00BE4FAB" w:rsidRPr="00570580" w:rsidRDefault="00BE4FAB" w:rsidP="005B304A">
            <w:pPr>
              <w:rPr>
                <w:sz w:val="20"/>
                <w:szCs w:val="20"/>
              </w:rPr>
            </w:pPr>
            <w:r w:rsidRPr="00570580">
              <w:rPr>
                <w:sz w:val="20"/>
                <w:szCs w:val="20"/>
              </w:rPr>
              <w:t>M</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64538" w14:textId="77777777" w:rsidR="00BE4FAB" w:rsidRPr="00570580" w:rsidRDefault="00BE4FAB" w:rsidP="005B304A">
            <w:pPr>
              <w:rPr>
                <w:sz w:val="20"/>
                <w:szCs w:val="20"/>
              </w:rPr>
            </w:pPr>
            <w:r w:rsidRPr="00570580">
              <w:rPr>
                <w:sz w:val="20"/>
                <w:szCs w:val="20"/>
              </w:rPr>
              <w:t>P</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A327B" w14:textId="77777777" w:rsidR="00BE4FAB" w:rsidRPr="00570580" w:rsidRDefault="00BE4FAB" w:rsidP="005B304A">
            <w:pPr>
              <w:rPr>
                <w:sz w:val="20"/>
                <w:szCs w:val="20"/>
              </w:rPr>
            </w:pPr>
            <w:r w:rsidRPr="00570580">
              <w:rPr>
                <w:sz w:val="20"/>
                <w:szCs w:val="20"/>
              </w:rPr>
              <w:t>New</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FA148" w14:textId="77777777" w:rsidR="00BE4FAB" w:rsidRPr="00570580" w:rsidRDefault="00BE4FAB" w:rsidP="005B304A">
            <w:pPr>
              <w:rPr>
                <w:sz w:val="20"/>
                <w:szCs w:val="20"/>
              </w:rPr>
            </w:pPr>
            <w:proofErr w:type="spellStart"/>
            <w:proofErr w:type="gramStart"/>
            <w:r w:rsidRPr="00570580">
              <w:rPr>
                <w:sz w:val="20"/>
                <w:szCs w:val="20"/>
              </w:rPr>
              <w:t>ongoing</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FFBA" w14:textId="77777777" w:rsidR="00BE4FAB" w:rsidRPr="00570580" w:rsidRDefault="00BE4FAB" w:rsidP="005B304A">
            <w:pPr>
              <w:rPr>
                <w:sz w:val="20"/>
                <w:szCs w:val="20"/>
              </w:rPr>
            </w:pPr>
            <w:r w:rsidRPr="00570580">
              <w:rPr>
                <w:sz w:val="20"/>
                <w:szCs w:val="20"/>
              </w:rPr>
              <w:t xml:space="preserve">Identify minimum </w:t>
            </w:r>
            <w:r w:rsidRPr="00570580">
              <w:rPr>
                <w:sz w:val="20"/>
                <w:szCs w:val="20"/>
              </w:rPr>
              <w:lastRenderedPageBreak/>
              <w:t>requirements/ design for extensibility</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61BB" w14:textId="77777777" w:rsidR="00BE4FAB" w:rsidRPr="00570580" w:rsidRDefault="00BE4FAB" w:rsidP="005B304A">
            <w:pPr>
              <w:rPr>
                <w:sz w:val="20"/>
                <w:szCs w:val="20"/>
              </w:rPr>
            </w:pPr>
            <w:r w:rsidRPr="00570580">
              <w:rPr>
                <w:sz w:val="20"/>
                <w:szCs w:val="20"/>
              </w:rPr>
              <w:lastRenderedPageBreak/>
              <w:t>Team leads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F10A3" w14:textId="77777777" w:rsidR="00BE4FAB" w:rsidRPr="00570580" w:rsidRDefault="00BE4FAB" w:rsidP="005B304A">
            <w:r w:rsidRPr="00570580">
              <w:t>Q1</w:t>
            </w:r>
          </w:p>
        </w:tc>
      </w:tr>
      <w:tr w:rsidR="006579DA" w:rsidRPr="00570580" w14:paraId="42ACB26C" w14:textId="77777777" w:rsidTr="006579DA">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B500C" w14:textId="77777777" w:rsidR="00BE4FAB" w:rsidRPr="00570580" w:rsidRDefault="00BE4FAB" w:rsidP="005B304A">
            <w:pPr>
              <w:rPr>
                <w:sz w:val="20"/>
                <w:szCs w:val="20"/>
              </w:rPr>
            </w:pPr>
            <w:r w:rsidRPr="00570580">
              <w:rPr>
                <w:sz w:val="20"/>
                <w:szCs w:val="20"/>
              </w:rPr>
              <w:lastRenderedPageBreak/>
              <w:t>7</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ABA9F" w14:textId="77777777" w:rsidR="00BE4FAB" w:rsidRPr="00570580" w:rsidRDefault="00BE4FAB" w:rsidP="005B304A">
            <w:pPr>
              <w:rPr>
                <w:sz w:val="20"/>
                <w:szCs w:val="20"/>
              </w:rPr>
            </w:pPr>
            <w:r w:rsidRPr="00570580">
              <w:rPr>
                <w:sz w:val="20"/>
                <w:szCs w:val="20"/>
              </w:rPr>
              <w:t>Poor Design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62C92" w14:textId="77777777" w:rsidR="00BE4FAB" w:rsidRPr="00570580" w:rsidRDefault="00BE4FAB" w:rsidP="005B304A">
            <w:pPr>
              <w:rPr>
                <w:sz w:val="20"/>
                <w:szCs w:val="20"/>
              </w:rPr>
            </w:pPr>
            <w:r w:rsidRPr="00570580">
              <w:rPr>
                <w:sz w:val="20"/>
                <w:szCs w:val="20"/>
              </w:rPr>
              <w:t>Poor software realization</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8A976" w14:textId="77777777" w:rsidR="00BE4FAB" w:rsidRPr="00570580" w:rsidRDefault="00BE4FAB" w:rsidP="005B304A">
            <w:pPr>
              <w:rPr>
                <w:sz w:val="20"/>
                <w:szCs w:val="20"/>
              </w:rPr>
            </w:pPr>
            <w:r w:rsidRPr="00570580">
              <w:rPr>
                <w:sz w:val="20"/>
                <w:szCs w:val="20"/>
              </w:rPr>
              <w:t>L</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A1E8F" w14:textId="77777777" w:rsidR="00BE4FAB" w:rsidRPr="00570580" w:rsidRDefault="00BE4FAB" w:rsidP="005B304A">
            <w:pPr>
              <w:rPr>
                <w:sz w:val="20"/>
                <w:szCs w:val="20"/>
              </w:rPr>
            </w:pPr>
            <w:r w:rsidRPr="00570580">
              <w:rPr>
                <w:sz w:val="20"/>
                <w:szCs w:val="20"/>
              </w:rPr>
              <w:t>H</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3362F" w14:textId="77777777" w:rsidR="00BE4FAB" w:rsidRPr="00570580" w:rsidRDefault="00BE4FAB" w:rsidP="005B304A">
            <w:pPr>
              <w:rPr>
                <w:sz w:val="20"/>
                <w:szCs w:val="20"/>
              </w:rPr>
            </w:pPr>
            <w:r w:rsidRPr="00570580">
              <w:rPr>
                <w:sz w:val="20"/>
                <w:szCs w:val="20"/>
              </w:rPr>
              <w:t>A</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26193" w14:textId="77777777" w:rsidR="00BE4FAB" w:rsidRPr="00570580" w:rsidRDefault="00BE4FAB" w:rsidP="005B304A">
            <w:pPr>
              <w:rPr>
                <w:sz w:val="20"/>
                <w:szCs w:val="20"/>
              </w:rPr>
            </w:pPr>
            <w:r w:rsidRPr="00570580">
              <w:rPr>
                <w:sz w:val="20"/>
                <w:szCs w:val="20"/>
              </w:rPr>
              <w:t>New</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5F63A" w14:textId="77777777" w:rsidR="00BE4FAB" w:rsidRPr="00570580" w:rsidRDefault="00BE4FAB" w:rsidP="005B304A">
            <w:pPr>
              <w:rPr>
                <w:sz w:val="20"/>
                <w:szCs w:val="20"/>
              </w:rPr>
            </w:pPr>
            <w:proofErr w:type="spellStart"/>
            <w:proofErr w:type="gramStart"/>
            <w:r w:rsidRPr="00570580">
              <w:rPr>
                <w:sz w:val="20"/>
                <w:szCs w:val="20"/>
              </w:rPr>
              <w:t>ongoing</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40742" w14:textId="77777777" w:rsidR="00BE4FAB" w:rsidRPr="00570580" w:rsidRDefault="00BE4FAB" w:rsidP="005B304A">
            <w:pPr>
              <w:rPr>
                <w:sz w:val="20"/>
                <w:szCs w:val="20"/>
              </w:rPr>
            </w:pPr>
            <w:r w:rsidRPr="00570580">
              <w:rPr>
                <w:sz w:val="20"/>
                <w:szCs w:val="20"/>
              </w:rPr>
              <w:t>Extreme Programming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72FF0" w14:textId="77777777" w:rsidR="00BE4FAB" w:rsidRPr="00570580" w:rsidRDefault="00BE4FAB" w:rsidP="005B304A">
            <w:pPr>
              <w:rPr>
                <w:sz w:val="20"/>
                <w:szCs w:val="20"/>
              </w:rPr>
            </w:pPr>
            <w:r w:rsidRPr="00570580">
              <w:rPr>
                <w:sz w:val="20"/>
                <w:szCs w:val="20"/>
              </w:rPr>
              <w:t>Designers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6F689" w14:textId="77777777" w:rsidR="00BE4FAB" w:rsidRPr="00570580" w:rsidRDefault="00BE4FAB" w:rsidP="005B304A">
            <w:r w:rsidRPr="00570580">
              <w:t>Q1</w:t>
            </w:r>
          </w:p>
        </w:tc>
      </w:tr>
      <w:tr w:rsidR="006579DA" w:rsidRPr="00570580" w14:paraId="760775E0" w14:textId="77777777" w:rsidTr="006579DA">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5AC1A" w14:textId="77777777" w:rsidR="00BE4FAB" w:rsidRPr="00570580" w:rsidRDefault="00BE4FAB" w:rsidP="005B304A">
            <w:pPr>
              <w:rPr>
                <w:sz w:val="20"/>
                <w:szCs w:val="20"/>
              </w:rPr>
            </w:pPr>
            <w:r w:rsidRPr="00570580">
              <w:rPr>
                <w:sz w:val="20"/>
                <w:szCs w:val="20"/>
              </w:rPr>
              <w:t>8</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85D99" w14:textId="77777777" w:rsidR="00BE4FAB" w:rsidRPr="00570580" w:rsidRDefault="00BE4FAB" w:rsidP="005B304A">
            <w:pPr>
              <w:rPr>
                <w:sz w:val="20"/>
                <w:szCs w:val="20"/>
              </w:rPr>
            </w:pPr>
            <w:r w:rsidRPr="00570580">
              <w:rPr>
                <w:sz w:val="20"/>
                <w:szCs w:val="20"/>
              </w:rPr>
              <w:t>Poor Implementation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BB60A" w14:textId="77777777" w:rsidR="00BE4FAB" w:rsidRPr="00570580" w:rsidRDefault="00BE4FAB" w:rsidP="005B304A">
            <w:pPr>
              <w:rPr>
                <w:sz w:val="20"/>
                <w:szCs w:val="20"/>
              </w:rPr>
            </w:pPr>
            <w:r w:rsidRPr="00570580">
              <w:rPr>
                <w:sz w:val="20"/>
                <w:szCs w:val="20"/>
              </w:rPr>
              <w:t>Does not support change orders</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34FFC" w14:textId="77777777" w:rsidR="00BE4FAB" w:rsidRPr="00570580" w:rsidRDefault="00BE4FAB" w:rsidP="005B304A">
            <w:pPr>
              <w:rPr>
                <w:sz w:val="20"/>
                <w:szCs w:val="20"/>
              </w:rPr>
            </w:pPr>
            <w:r w:rsidRPr="00570580">
              <w:rPr>
                <w:sz w:val="20"/>
                <w:szCs w:val="20"/>
              </w:rPr>
              <w:t>L</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052C8" w14:textId="77777777" w:rsidR="00BE4FAB" w:rsidRPr="00570580" w:rsidRDefault="00BE4FAB" w:rsidP="005B304A">
            <w:pPr>
              <w:rPr>
                <w:sz w:val="20"/>
                <w:szCs w:val="20"/>
              </w:rPr>
            </w:pPr>
            <w:r w:rsidRPr="00570580">
              <w:rPr>
                <w:sz w:val="20"/>
                <w:szCs w:val="20"/>
              </w:rPr>
              <w:t>H</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4B37F" w14:textId="77777777" w:rsidR="00BE4FAB" w:rsidRPr="00570580" w:rsidRDefault="00BE4FAB" w:rsidP="005B304A">
            <w:pPr>
              <w:rPr>
                <w:sz w:val="20"/>
                <w:szCs w:val="20"/>
              </w:rPr>
            </w:pPr>
            <w:r w:rsidRPr="00570580">
              <w:rPr>
                <w:sz w:val="20"/>
                <w:szCs w:val="20"/>
              </w:rPr>
              <w:t>A</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6FE41" w14:textId="77777777" w:rsidR="00BE4FAB" w:rsidRPr="00570580" w:rsidRDefault="00BE4FAB" w:rsidP="005B304A">
            <w:pPr>
              <w:rPr>
                <w:sz w:val="20"/>
                <w:szCs w:val="20"/>
              </w:rPr>
            </w:pPr>
            <w:r w:rsidRPr="00570580">
              <w:rPr>
                <w:sz w:val="20"/>
                <w:szCs w:val="20"/>
              </w:rPr>
              <w:t>New</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4EBC4" w14:textId="77777777" w:rsidR="00BE4FAB" w:rsidRPr="00570580" w:rsidRDefault="00BE4FAB" w:rsidP="005B304A">
            <w:pPr>
              <w:rPr>
                <w:sz w:val="20"/>
                <w:szCs w:val="20"/>
              </w:rPr>
            </w:pPr>
            <w:proofErr w:type="spellStart"/>
            <w:proofErr w:type="gramStart"/>
            <w:r w:rsidRPr="00570580">
              <w:rPr>
                <w:sz w:val="20"/>
                <w:szCs w:val="20"/>
              </w:rPr>
              <w:t>ongoing</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5841D" w14:textId="77777777" w:rsidR="00BE4FAB" w:rsidRPr="00570580" w:rsidRDefault="00BE4FAB" w:rsidP="005B304A">
            <w:pPr>
              <w:rPr>
                <w:sz w:val="20"/>
                <w:szCs w:val="20"/>
              </w:rPr>
            </w:pPr>
            <w:r w:rsidRPr="00570580">
              <w:rPr>
                <w:sz w:val="20"/>
                <w:szCs w:val="20"/>
              </w:rPr>
              <w:t>Scrum meetings to help realize extensibility</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A1211" w14:textId="77777777" w:rsidR="00BE4FAB" w:rsidRPr="00570580" w:rsidRDefault="00BE4FAB" w:rsidP="005B304A">
            <w:pPr>
              <w:rPr>
                <w:sz w:val="20"/>
                <w:szCs w:val="20"/>
              </w:rPr>
            </w:pPr>
            <w:r w:rsidRPr="00570580">
              <w:rPr>
                <w:sz w:val="20"/>
                <w:szCs w:val="20"/>
              </w:rPr>
              <w:t>Programmers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40598" w14:textId="77777777" w:rsidR="00BE4FAB" w:rsidRPr="00570580" w:rsidRDefault="00BE4FAB" w:rsidP="005B304A">
            <w:r w:rsidRPr="00570580">
              <w:t>Q2</w:t>
            </w:r>
          </w:p>
        </w:tc>
      </w:tr>
      <w:tr w:rsidR="006579DA" w:rsidRPr="00570580" w14:paraId="103F297B" w14:textId="77777777" w:rsidTr="006579DA">
        <w:tc>
          <w:tcPr>
            <w:tcW w:w="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1487" w14:textId="77777777" w:rsidR="00BE4FAB" w:rsidRPr="00570580" w:rsidRDefault="00BE4FAB" w:rsidP="005B304A">
            <w:pPr>
              <w:rPr>
                <w:sz w:val="20"/>
                <w:szCs w:val="20"/>
              </w:rPr>
            </w:pPr>
            <w:r w:rsidRPr="00570580">
              <w:rPr>
                <w:sz w:val="20"/>
                <w:szCs w:val="20"/>
              </w:rPr>
              <w:t>9</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A4626" w14:textId="77777777" w:rsidR="00BE4FAB" w:rsidRPr="00570580" w:rsidRDefault="00BE4FAB" w:rsidP="005B304A">
            <w:pPr>
              <w:rPr>
                <w:sz w:val="20"/>
                <w:szCs w:val="20"/>
              </w:rPr>
            </w:pPr>
            <w:r w:rsidRPr="00570580">
              <w:rPr>
                <w:sz w:val="20"/>
                <w:szCs w:val="20"/>
              </w:rPr>
              <w:t>Poor testing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2081B" w14:textId="77777777" w:rsidR="00BE4FAB" w:rsidRPr="00570580" w:rsidRDefault="00BE4FAB" w:rsidP="005B304A">
            <w:pPr>
              <w:rPr>
                <w:sz w:val="20"/>
                <w:szCs w:val="20"/>
              </w:rPr>
            </w:pPr>
            <w:r w:rsidRPr="00570580">
              <w:rPr>
                <w:sz w:val="20"/>
                <w:szCs w:val="20"/>
              </w:rPr>
              <w:t>Many bugs</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DC7A7" w14:textId="77777777" w:rsidR="00BE4FAB" w:rsidRPr="00570580" w:rsidRDefault="00BE4FAB" w:rsidP="005B304A">
            <w:pPr>
              <w:rPr>
                <w:sz w:val="20"/>
                <w:szCs w:val="20"/>
              </w:rPr>
            </w:pPr>
            <w:r w:rsidRPr="00570580">
              <w:rPr>
                <w:sz w:val="20"/>
                <w:szCs w:val="20"/>
              </w:rPr>
              <w:t>L</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13552" w14:textId="77777777" w:rsidR="00BE4FAB" w:rsidRPr="00570580" w:rsidRDefault="00BE4FAB" w:rsidP="005B304A">
            <w:pPr>
              <w:rPr>
                <w:sz w:val="20"/>
                <w:szCs w:val="20"/>
              </w:rPr>
            </w:pPr>
            <w:r w:rsidRPr="00570580">
              <w:rPr>
                <w:sz w:val="20"/>
                <w:szCs w:val="20"/>
              </w:rPr>
              <w:t>C</w:t>
            </w:r>
          </w:p>
        </w:tc>
        <w:tc>
          <w:tcPr>
            <w:tcW w:w="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77B1C" w14:textId="77777777" w:rsidR="00BE4FAB" w:rsidRPr="00570580" w:rsidRDefault="00BE4FAB" w:rsidP="005B304A">
            <w:pPr>
              <w:rPr>
                <w:sz w:val="20"/>
                <w:szCs w:val="20"/>
              </w:rPr>
            </w:pPr>
            <w:r w:rsidRPr="00570580">
              <w:rPr>
                <w:sz w:val="20"/>
                <w:szCs w:val="20"/>
              </w:rPr>
              <w:t>C</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A9F5C" w14:textId="77777777" w:rsidR="00BE4FAB" w:rsidRPr="00570580" w:rsidRDefault="00BE4FAB" w:rsidP="005B304A">
            <w:pPr>
              <w:rPr>
                <w:sz w:val="20"/>
                <w:szCs w:val="20"/>
              </w:rPr>
            </w:pPr>
            <w:r w:rsidRPr="00570580">
              <w:rPr>
                <w:sz w:val="20"/>
                <w:szCs w:val="20"/>
              </w:rPr>
              <w:t>New</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0837D" w14:textId="77777777" w:rsidR="00BE4FAB" w:rsidRPr="00570580" w:rsidRDefault="00BE4FAB" w:rsidP="005B304A">
            <w:pPr>
              <w:rPr>
                <w:sz w:val="20"/>
                <w:szCs w:val="20"/>
              </w:rPr>
            </w:pPr>
            <w:proofErr w:type="spellStart"/>
            <w:proofErr w:type="gramStart"/>
            <w:r w:rsidRPr="00570580">
              <w:rPr>
                <w:sz w:val="20"/>
                <w:szCs w:val="20"/>
              </w:rPr>
              <w:t>ongoing</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1032F" w14:textId="77777777" w:rsidR="00BE4FAB" w:rsidRPr="00570580" w:rsidRDefault="00BE4FAB" w:rsidP="005B304A">
            <w:pPr>
              <w:rPr>
                <w:sz w:val="20"/>
                <w:szCs w:val="20"/>
              </w:rPr>
            </w:pPr>
            <w:r w:rsidRPr="00570580">
              <w:rPr>
                <w:sz w:val="20"/>
                <w:szCs w:val="20"/>
              </w:rPr>
              <w:t>Design test harnesses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42BCB" w14:textId="77777777" w:rsidR="00BE4FAB" w:rsidRPr="00570580" w:rsidRDefault="00BE4FAB" w:rsidP="005B304A">
            <w:pPr>
              <w:rPr>
                <w:sz w:val="20"/>
                <w:szCs w:val="20"/>
              </w:rPr>
            </w:pPr>
            <w:r w:rsidRPr="00570580">
              <w:rPr>
                <w:sz w:val="20"/>
                <w:szCs w:val="20"/>
              </w:rPr>
              <w:t>Testers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0DF30" w14:textId="77777777" w:rsidR="00BE4FAB" w:rsidRPr="00570580" w:rsidRDefault="00BE4FAB" w:rsidP="005B304A">
            <w:r w:rsidRPr="00570580">
              <w:t>Q1</w:t>
            </w:r>
          </w:p>
        </w:tc>
      </w:tr>
    </w:tbl>
    <w:p w14:paraId="6226FC85" w14:textId="77777777" w:rsidR="00BE4FAB" w:rsidRPr="00570580" w:rsidRDefault="00BE4FAB" w:rsidP="005B304A"/>
    <w:p w14:paraId="0CB253EF" w14:textId="77777777" w:rsidR="005B304A" w:rsidRPr="00570580" w:rsidRDefault="005B304A" w:rsidP="005B304A">
      <w:pPr>
        <w:pStyle w:val="Heading1"/>
      </w:pPr>
      <w:bookmarkStart w:id="91" w:name="h.zwpkeja1xl0"/>
      <w:bookmarkStart w:id="92" w:name="_Toc183175504"/>
      <w:bookmarkStart w:id="93" w:name="_Toc183176034"/>
      <w:bookmarkEnd w:id="91"/>
    </w:p>
    <w:p w14:paraId="304AB498" w14:textId="77777777" w:rsidR="00BE4FAB" w:rsidRPr="00570580" w:rsidRDefault="00BE4FAB" w:rsidP="005B304A">
      <w:pPr>
        <w:pStyle w:val="Heading1"/>
      </w:pPr>
      <w:bookmarkStart w:id="94" w:name="_Toc183177754"/>
      <w:bookmarkStart w:id="95" w:name="_Toc183178300"/>
      <w:r w:rsidRPr="00570580">
        <w:t>Communications Plan</w:t>
      </w:r>
      <w:bookmarkEnd w:id="92"/>
      <w:bookmarkEnd w:id="93"/>
      <w:bookmarkEnd w:id="94"/>
      <w:bookmarkEnd w:id="95"/>
    </w:p>
    <w:p w14:paraId="3CFEEA9C" w14:textId="77777777" w:rsidR="00BE4FAB" w:rsidRPr="006847CC" w:rsidRDefault="00BE4FAB" w:rsidP="006847CC">
      <w:pPr>
        <w:pStyle w:val="Heading2"/>
      </w:pPr>
      <w:bookmarkStart w:id="96" w:name="h.6u7n9w4t94c5"/>
      <w:bookmarkStart w:id="97" w:name="_Toc183177755"/>
      <w:bookmarkStart w:id="98" w:name="_Toc183178301"/>
      <w:bookmarkEnd w:id="96"/>
      <w:r w:rsidRPr="006847CC">
        <w:t>Introduction</w:t>
      </w:r>
      <w:bookmarkEnd w:id="97"/>
      <w:bookmarkEnd w:id="98"/>
    </w:p>
    <w:p w14:paraId="1A7B2FC7" w14:textId="77777777" w:rsidR="00BE4FAB" w:rsidRPr="00570580" w:rsidRDefault="00BE4FAB">
      <w:r w:rsidRPr="00570580">
        <w:t xml:space="preserve">This communications plan presents the information pertinent to Investors, Project Managers, Managers and the </w:t>
      </w:r>
      <w:proofErr w:type="gramStart"/>
      <w:r w:rsidRPr="00570580">
        <w:t>other  relevant</w:t>
      </w:r>
      <w:proofErr w:type="gramEnd"/>
      <w:r w:rsidRPr="00570580">
        <w:t xml:space="preserve"> parties during the process of the project. It outlines roughly how each party is responsible for administrating and delivering operational programmes, related to not with standing, strategies, relationships, the needs and expectations.</w:t>
      </w:r>
    </w:p>
    <w:p w14:paraId="02E49540" w14:textId="77777777" w:rsidR="00BE4FAB" w:rsidRPr="006847CC" w:rsidRDefault="00BE4FAB" w:rsidP="006847CC">
      <w:pPr>
        <w:pStyle w:val="Heading2"/>
      </w:pPr>
      <w:bookmarkStart w:id="99" w:name="h.64q8hcr9usq4"/>
      <w:bookmarkStart w:id="100" w:name="_Toc183177756"/>
      <w:bookmarkStart w:id="101" w:name="_Toc183178302"/>
      <w:bookmarkEnd w:id="99"/>
      <w:r w:rsidRPr="006847CC">
        <w:t>Aims</w:t>
      </w:r>
      <w:bookmarkEnd w:id="100"/>
      <w:bookmarkEnd w:id="101"/>
    </w:p>
    <w:p w14:paraId="163E7552" w14:textId="77777777" w:rsidR="00BE4FAB" w:rsidRPr="00570580" w:rsidRDefault="00BE4FAB">
      <w:pPr>
        <w:rPr>
          <w:color w:val="333333"/>
          <w:shd w:val="solid" w:color="FFFFFF" w:fill="FFFFFF"/>
        </w:rPr>
      </w:pPr>
      <w:r w:rsidRPr="00570580">
        <w:rPr>
          <w:color w:val="333333"/>
          <w:shd w:val="solid" w:color="FFFFFF" w:fill="FFFFFF"/>
        </w:rPr>
        <w:t xml:space="preserve">The aim of this communication plan is to present an overview of the series of events or programmes as part of the </w:t>
      </w:r>
      <w:proofErr w:type="spellStart"/>
      <w:r w:rsidRPr="00570580">
        <w:rPr>
          <w:color w:val="333333"/>
          <w:shd w:val="solid" w:color="FFFFFF" w:fill="FFFFFF"/>
        </w:rPr>
        <w:t>MegaGlobalCorpSuperInc</w:t>
      </w:r>
      <w:proofErr w:type="spellEnd"/>
      <w:r w:rsidRPr="00570580">
        <w:rPr>
          <w:color w:val="333333"/>
          <w:shd w:val="solid" w:color="FFFFFF" w:fill="FFFFFF"/>
        </w:rPr>
        <w:t xml:space="preserve"> project management plan. This overview will highlight the roles and contributions of the parties involved and the time lines for deliveries therein.</w:t>
      </w:r>
    </w:p>
    <w:p w14:paraId="75277FB0" w14:textId="77777777" w:rsidR="00BE4FAB" w:rsidRPr="006847CC" w:rsidRDefault="00BE4FAB" w:rsidP="006847CC">
      <w:pPr>
        <w:pStyle w:val="Heading2"/>
      </w:pPr>
      <w:bookmarkStart w:id="102" w:name="h.levlnf3fwdgs"/>
      <w:bookmarkStart w:id="103" w:name="_Toc183177757"/>
      <w:bookmarkStart w:id="104" w:name="_Toc183178303"/>
      <w:bookmarkEnd w:id="102"/>
      <w:r w:rsidRPr="006847CC">
        <w:lastRenderedPageBreak/>
        <w:t>Target Audience</w:t>
      </w:r>
      <w:bookmarkEnd w:id="103"/>
      <w:bookmarkEnd w:id="104"/>
    </w:p>
    <w:p w14:paraId="075A7CED" w14:textId="77777777" w:rsidR="00BE4FAB" w:rsidRPr="00570580" w:rsidRDefault="00BE4FAB">
      <w:pPr>
        <w:spacing w:line="240" w:lineRule="auto"/>
      </w:pPr>
      <w:r w:rsidRPr="00570580">
        <w:t>The targeted audience or stakeholders for the communications plan include the following</w:t>
      </w:r>
    </w:p>
    <w:p w14:paraId="3577387C" w14:textId="77777777" w:rsidR="00BE4FAB" w:rsidRPr="00570580" w:rsidRDefault="00BE4FAB">
      <w:pPr>
        <w:spacing w:line="240" w:lineRule="auto"/>
      </w:pPr>
    </w:p>
    <w:p w14:paraId="39BEC337" w14:textId="77777777" w:rsidR="00BE4FAB" w:rsidRPr="00570580" w:rsidRDefault="00BE4FAB">
      <w:pPr>
        <w:numPr>
          <w:ilvl w:val="0"/>
          <w:numId w:val="8"/>
        </w:numPr>
        <w:tabs>
          <w:tab w:val="num" w:pos="720"/>
        </w:tabs>
        <w:spacing w:line="240" w:lineRule="auto"/>
      </w:pPr>
      <w:r w:rsidRPr="00570580">
        <w:t>Executives</w:t>
      </w:r>
    </w:p>
    <w:p w14:paraId="6653EA79" w14:textId="77777777" w:rsidR="00BE4FAB" w:rsidRPr="00570580" w:rsidRDefault="00BE4FAB">
      <w:pPr>
        <w:numPr>
          <w:ilvl w:val="0"/>
          <w:numId w:val="8"/>
        </w:numPr>
        <w:tabs>
          <w:tab w:val="num" w:pos="720"/>
        </w:tabs>
        <w:spacing w:line="240" w:lineRule="auto"/>
      </w:pPr>
      <w:r w:rsidRPr="00570580">
        <w:t>Sponsors</w:t>
      </w:r>
    </w:p>
    <w:p w14:paraId="3C570776" w14:textId="77777777" w:rsidR="00BE4FAB" w:rsidRPr="00570580" w:rsidRDefault="00BE4FAB">
      <w:pPr>
        <w:numPr>
          <w:ilvl w:val="0"/>
          <w:numId w:val="8"/>
        </w:numPr>
        <w:tabs>
          <w:tab w:val="num" w:pos="720"/>
        </w:tabs>
        <w:spacing w:line="240" w:lineRule="auto"/>
      </w:pPr>
      <w:r w:rsidRPr="00570580">
        <w:t>Managers</w:t>
      </w:r>
    </w:p>
    <w:p w14:paraId="71C61C18" w14:textId="77777777" w:rsidR="00BE4FAB" w:rsidRPr="00570580" w:rsidRDefault="00BE4FAB">
      <w:pPr>
        <w:numPr>
          <w:ilvl w:val="0"/>
          <w:numId w:val="8"/>
        </w:numPr>
        <w:tabs>
          <w:tab w:val="num" w:pos="720"/>
        </w:tabs>
        <w:spacing w:line="240" w:lineRule="auto"/>
      </w:pPr>
      <w:r w:rsidRPr="00570580">
        <w:t>Project Managers</w:t>
      </w:r>
    </w:p>
    <w:p w14:paraId="5830C9F1" w14:textId="77777777" w:rsidR="00BE4FAB" w:rsidRPr="00570580" w:rsidRDefault="00BE4FAB">
      <w:pPr>
        <w:numPr>
          <w:ilvl w:val="0"/>
          <w:numId w:val="8"/>
        </w:numPr>
        <w:tabs>
          <w:tab w:val="num" w:pos="720"/>
        </w:tabs>
        <w:spacing w:line="240" w:lineRule="auto"/>
      </w:pPr>
      <w:r w:rsidRPr="00570580">
        <w:t>Team employees</w:t>
      </w:r>
    </w:p>
    <w:p w14:paraId="62BFFAE4" w14:textId="77777777" w:rsidR="00BE4FAB" w:rsidRDefault="00BE4FAB">
      <w:pPr>
        <w:spacing w:line="240" w:lineRule="auto"/>
      </w:pPr>
    </w:p>
    <w:p w14:paraId="7A08DC95" w14:textId="77777777" w:rsidR="006579DA" w:rsidRDefault="006579DA">
      <w:pPr>
        <w:spacing w:line="240" w:lineRule="auto"/>
      </w:pPr>
    </w:p>
    <w:p w14:paraId="41034594" w14:textId="77777777" w:rsidR="006579DA" w:rsidRDefault="006579DA">
      <w:pPr>
        <w:spacing w:line="240" w:lineRule="auto"/>
      </w:pPr>
    </w:p>
    <w:p w14:paraId="35910593" w14:textId="77777777" w:rsidR="006579DA" w:rsidRDefault="006579DA">
      <w:pPr>
        <w:spacing w:line="240" w:lineRule="auto"/>
      </w:pPr>
    </w:p>
    <w:p w14:paraId="178FA4D5" w14:textId="77777777" w:rsidR="006579DA" w:rsidRDefault="006579DA">
      <w:pPr>
        <w:spacing w:line="240" w:lineRule="auto"/>
      </w:pPr>
    </w:p>
    <w:p w14:paraId="7CB33D57" w14:textId="77777777" w:rsidR="006579DA" w:rsidRDefault="006579DA">
      <w:pPr>
        <w:spacing w:line="240" w:lineRule="auto"/>
      </w:pPr>
    </w:p>
    <w:p w14:paraId="03453B21" w14:textId="77777777" w:rsidR="006579DA" w:rsidRDefault="006579DA">
      <w:pPr>
        <w:spacing w:line="240" w:lineRule="auto"/>
      </w:pPr>
    </w:p>
    <w:p w14:paraId="11FA12AB" w14:textId="77777777" w:rsidR="006579DA" w:rsidRDefault="006579DA">
      <w:pPr>
        <w:spacing w:line="240" w:lineRule="auto"/>
      </w:pPr>
    </w:p>
    <w:p w14:paraId="41AAEE02" w14:textId="77777777" w:rsidR="006579DA" w:rsidRDefault="006579DA">
      <w:pPr>
        <w:spacing w:line="240" w:lineRule="auto"/>
      </w:pPr>
    </w:p>
    <w:p w14:paraId="5579A2EF" w14:textId="77777777" w:rsidR="006579DA" w:rsidRDefault="006579DA">
      <w:pPr>
        <w:spacing w:line="240" w:lineRule="auto"/>
      </w:pPr>
    </w:p>
    <w:p w14:paraId="366C8D5B" w14:textId="77777777" w:rsidR="006579DA" w:rsidRDefault="006579DA">
      <w:pPr>
        <w:spacing w:line="240" w:lineRule="auto"/>
      </w:pPr>
    </w:p>
    <w:p w14:paraId="7D77B06D" w14:textId="77777777" w:rsidR="006579DA" w:rsidRDefault="006579DA">
      <w:pPr>
        <w:spacing w:line="240" w:lineRule="auto"/>
      </w:pPr>
    </w:p>
    <w:p w14:paraId="73B833AA" w14:textId="77777777" w:rsidR="006579DA" w:rsidRDefault="006579DA">
      <w:pPr>
        <w:spacing w:line="240" w:lineRule="auto"/>
      </w:pPr>
    </w:p>
    <w:p w14:paraId="7CA2FA83" w14:textId="77777777" w:rsidR="006579DA" w:rsidRDefault="006579DA">
      <w:pPr>
        <w:spacing w:line="240" w:lineRule="auto"/>
      </w:pPr>
    </w:p>
    <w:p w14:paraId="13717A3D" w14:textId="77777777" w:rsidR="006579DA" w:rsidRDefault="006579DA">
      <w:pPr>
        <w:spacing w:line="240" w:lineRule="auto"/>
      </w:pPr>
    </w:p>
    <w:p w14:paraId="036B3960" w14:textId="77777777" w:rsidR="006579DA" w:rsidRDefault="006579DA">
      <w:pPr>
        <w:spacing w:line="240" w:lineRule="auto"/>
      </w:pPr>
    </w:p>
    <w:p w14:paraId="4384C8BA" w14:textId="77777777" w:rsidR="006579DA" w:rsidRDefault="006579DA">
      <w:pPr>
        <w:spacing w:line="240" w:lineRule="auto"/>
      </w:pPr>
    </w:p>
    <w:p w14:paraId="581571E4" w14:textId="77777777" w:rsidR="006579DA" w:rsidRDefault="006579DA">
      <w:pPr>
        <w:spacing w:line="240" w:lineRule="auto"/>
      </w:pPr>
    </w:p>
    <w:p w14:paraId="49BF2E5D" w14:textId="77777777" w:rsidR="006579DA" w:rsidRDefault="006579DA">
      <w:pPr>
        <w:spacing w:line="240" w:lineRule="auto"/>
      </w:pPr>
    </w:p>
    <w:p w14:paraId="46628D43" w14:textId="77777777" w:rsidR="006579DA" w:rsidRPr="00570580" w:rsidRDefault="006579DA">
      <w:pPr>
        <w:spacing w:line="240" w:lineRule="auto"/>
      </w:pPr>
    </w:p>
    <w:p w14:paraId="4DD21742" w14:textId="77777777" w:rsidR="00BE4FAB" w:rsidRPr="006847CC" w:rsidRDefault="00BE4FAB" w:rsidP="006847CC">
      <w:pPr>
        <w:pStyle w:val="Heading2"/>
      </w:pPr>
      <w:bookmarkStart w:id="105" w:name="h.8dy1ev2kh2yc"/>
      <w:bookmarkStart w:id="106" w:name="_Toc183177758"/>
      <w:bookmarkStart w:id="107" w:name="_Toc183178304"/>
      <w:bookmarkEnd w:id="105"/>
      <w:r w:rsidRPr="006847CC">
        <w:t>Communications plan</w:t>
      </w:r>
      <w:bookmarkEnd w:id="106"/>
      <w:bookmarkEnd w:id="107"/>
    </w:p>
    <w:p w14:paraId="0FD3299A" w14:textId="77777777" w:rsidR="00BE4FAB" w:rsidRPr="00570580" w:rsidRDefault="00BE4FAB" w:rsidP="006579DA">
      <w:pPr>
        <w:pStyle w:val="Heading4"/>
      </w:pPr>
      <w:bookmarkStart w:id="108" w:name="h.k1pv50kbubc4"/>
      <w:bookmarkEnd w:id="108"/>
      <w:r w:rsidRPr="00570580">
        <w:t>Executives</w:t>
      </w:r>
    </w:p>
    <w:p w14:paraId="32EFBEA1" w14:textId="77777777" w:rsidR="00BE4FAB" w:rsidRPr="00570580" w:rsidRDefault="00BE4FAB">
      <w:pPr>
        <w:spacing w:line="240" w:lineRule="auto"/>
      </w:pPr>
    </w:p>
    <w:tbl>
      <w:tblPr>
        <w:tblW w:w="0" w:type="auto"/>
        <w:tblInd w:w="100" w:type="dxa"/>
        <w:tblLook w:val="0000" w:firstRow="0" w:lastRow="0" w:firstColumn="0" w:lastColumn="0" w:noHBand="0" w:noVBand="0"/>
      </w:tblPr>
      <w:tblGrid>
        <w:gridCol w:w="1775"/>
        <w:gridCol w:w="1342"/>
        <w:gridCol w:w="1302"/>
        <w:gridCol w:w="1391"/>
        <w:gridCol w:w="1267"/>
        <w:gridCol w:w="1301"/>
        <w:gridCol w:w="1082"/>
      </w:tblGrid>
      <w:tr w:rsidR="00BE4FAB" w:rsidRPr="00570580" w14:paraId="55FB7538" w14:textId="77777777" w:rsidTr="006579DA">
        <w:trPr>
          <w:cantSplit/>
          <w:trHeight w:val="1641"/>
        </w:trPr>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3270FD7B" w14:textId="77777777" w:rsidR="00BE4FAB" w:rsidRPr="006579DA" w:rsidRDefault="00BE4FAB" w:rsidP="006579DA">
            <w:pPr>
              <w:ind w:left="113" w:right="113"/>
              <w:rPr>
                <w:b/>
              </w:rPr>
            </w:pPr>
            <w:r w:rsidRPr="006579DA">
              <w:rPr>
                <w:b/>
              </w:rPr>
              <w:t>Activity</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33B92D1A" w14:textId="77777777" w:rsidR="00BE4FAB" w:rsidRPr="006579DA" w:rsidRDefault="00BE4FAB" w:rsidP="006579DA">
            <w:pPr>
              <w:ind w:left="113" w:right="113"/>
              <w:rPr>
                <w:b/>
              </w:rPr>
            </w:pPr>
            <w:r w:rsidRPr="006579DA">
              <w:rPr>
                <w:b/>
              </w:rPr>
              <w:t>Stage</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62041AFB" w14:textId="77777777" w:rsidR="00BE4FAB" w:rsidRPr="006579DA" w:rsidRDefault="00BE4FAB" w:rsidP="006579DA">
            <w:pPr>
              <w:ind w:left="113" w:right="113"/>
              <w:rPr>
                <w:b/>
              </w:rPr>
            </w:pPr>
            <w:r w:rsidRPr="006579DA">
              <w:rPr>
                <w:b/>
              </w:rPr>
              <w:t>Finish Date</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528BF589" w14:textId="77777777" w:rsidR="00BE4FAB" w:rsidRPr="006579DA" w:rsidRDefault="00BE4FAB" w:rsidP="006579DA">
            <w:pPr>
              <w:ind w:left="113" w:right="113"/>
              <w:rPr>
                <w:b/>
              </w:rPr>
            </w:pPr>
            <w:r w:rsidRPr="006579DA">
              <w:rPr>
                <w:b/>
              </w:rPr>
              <w:t>Medium</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5E576741" w14:textId="77777777" w:rsidR="00BE4FAB" w:rsidRPr="006579DA" w:rsidRDefault="00BE4FAB" w:rsidP="006579DA">
            <w:pPr>
              <w:ind w:left="113" w:right="113"/>
              <w:rPr>
                <w:b/>
              </w:rPr>
            </w:pPr>
            <w:r w:rsidRPr="006579DA">
              <w:rPr>
                <w:b/>
              </w:rPr>
              <w:t>Responsibility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5A210453" w14:textId="77777777" w:rsidR="00BE4FAB" w:rsidRPr="006579DA" w:rsidRDefault="00BE4FAB" w:rsidP="006579DA">
            <w:pPr>
              <w:ind w:left="113" w:right="113"/>
              <w:rPr>
                <w:b/>
              </w:rPr>
            </w:pPr>
            <w:r w:rsidRPr="006579DA">
              <w:rPr>
                <w:b/>
              </w:rPr>
              <w:t>Audience</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3FAFCA94" w14:textId="77777777" w:rsidR="00BE4FAB" w:rsidRPr="006579DA" w:rsidRDefault="00BE4FAB" w:rsidP="006579DA">
            <w:pPr>
              <w:ind w:left="113" w:right="113"/>
              <w:rPr>
                <w:b/>
              </w:rPr>
            </w:pPr>
            <w:r w:rsidRPr="006579DA">
              <w:rPr>
                <w:b/>
              </w:rPr>
              <w:t>Frequency</w:t>
            </w:r>
          </w:p>
        </w:tc>
      </w:tr>
      <w:tr w:rsidR="00BE4FAB" w:rsidRPr="00570580" w14:paraId="5E651991"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CBCF0" w14:textId="77777777" w:rsidR="00BE4FAB" w:rsidRPr="00570580" w:rsidRDefault="00BE4FAB" w:rsidP="006579DA">
            <w:r w:rsidRPr="00570580">
              <w:t>Project commencement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903A1" w14:textId="77777777" w:rsidR="00BE4FAB" w:rsidRPr="00570580" w:rsidRDefault="00BE4FAB" w:rsidP="006579DA">
            <w:r w:rsidRPr="00570580">
              <w:t>Understand</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CF30F" w14:textId="77777777" w:rsidR="00BE4FAB" w:rsidRPr="00570580" w:rsidRDefault="00BE4FAB" w:rsidP="006579DA">
            <w:r w:rsidRPr="00570580">
              <w:t>1/2/2012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54970" w14:textId="77777777" w:rsidR="00BE4FAB" w:rsidRPr="00570580" w:rsidRDefault="00BE4FAB" w:rsidP="006579DA">
            <w:r w:rsidRPr="00570580">
              <w:t>Conference Call</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F1001" w14:textId="77777777" w:rsidR="00BE4FAB" w:rsidRPr="00570580" w:rsidRDefault="00BE4FAB" w:rsidP="006579DA">
            <w:r w:rsidRPr="00570580">
              <w:t>Executive Project Manager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5A053" w14:textId="77777777" w:rsidR="00BE4FAB" w:rsidRPr="00570580" w:rsidRDefault="00BE4FAB" w:rsidP="006579DA">
            <w:proofErr w:type="gramStart"/>
            <w:r w:rsidRPr="00570580">
              <w:t>managers</w:t>
            </w:r>
            <w:proofErr w:type="gramEnd"/>
            <w:r w:rsidRPr="00570580">
              <w:t>, employees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45F34" w14:textId="77777777" w:rsidR="00BE4FAB" w:rsidRPr="00570580" w:rsidRDefault="00BE4FAB" w:rsidP="006579DA">
            <w:proofErr w:type="gramStart"/>
            <w:r w:rsidRPr="00570580">
              <w:t>once</w:t>
            </w:r>
            <w:proofErr w:type="gramEnd"/>
          </w:p>
        </w:tc>
      </w:tr>
      <w:tr w:rsidR="00BE4FAB" w:rsidRPr="00570580" w14:paraId="12200F7E"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2BB0C" w14:textId="77777777" w:rsidR="00BE4FAB" w:rsidRPr="00570580" w:rsidRDefault="00BE4FAB" w:rsidP="006579DA">
            <w:r w:rsidRPr="00570580">
              <w:t>Announce Team lead</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EA05E" w14:textId="77777777" w:rsidR="00BE4FAB" w:rsidRPr="00570580" w:rsidRDefault="00BE4FAB" w:rsidP="006579DA">
            <w:r w:rsidRPr="00570580">
              <w:t>Understand</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AE3EE" w14:textId="77777777" w:rsidR="00BE4FAB" w:rsidRPr="00570580" w:rsidRDefault="00BE4FAB" w:rsidP="006579DA">
            <w:r w:rsidRPr="00570580">
              <w:t>3/2/2012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6FAA0" w14:textId="77777777" w:rsidR="00BE4FAB" w:rsidRPr="00570580" w:rsidRDefault="00BE4FAB" w:rsidP="006579DA">
            <w:r w:rsidRPr="00570580">
              <w:t>Email</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9C2D1" w14:textId="77777777" w:rsidR="00BE4FAB" w:rsidRPr="00570580" w:rsidRDefault="00BE4FAB" w:rsidP="006579DA">
            <w:r w:rsidRPr="00570580">
              <w:t>C.I.O</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3749C" w14:textId="77777777" w:rsidR="00BE4FAB" w:rsidRPr="00570580" w:rsidRDefault="00BE4FAB" w:rsidP="006579DA">
            <w:proofErr w:type="gramStart"/>
            <w:r w:rsidRPr="00570580">
              <w:t>executives</w:t>
            </w:r>
            <w:proofErr w:type="gramEnd"/>
            <w:r w:rsidRPr="00570580">
              <w:t xml:space="preserve">, managers, </w:t>
            </w:r>
            <w:r w:rsidRPr="00570580">
              <w:lastRenderedPageBreak/>
              <w:t>employees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D76B6" w14:textId="77777777" w:rsidR="00BE4FAB" w:rsidRPr="00570580" w:rsidRDefault="00BE4FAB" w:rsidP="006579DA">
            <w:proofErr w:type="gramStart"/>
            <w:r w:rsidRPr="00570580">
              <w:lastRenderedPageBreak/>
              <w:t>once</w:t>
            </w:r>
            <w:proofErr w:type="gramEnd"/>
          </w:p>
        </w:tc>
      </w:tr>
      <w:tr w:rsidR="00BE4FAB" w:rsidRPr="00570580" w14:paraId="5E2F8D86"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F137C" w14:textId="77777777" w:rsidR="00BE4FAB" w:rsidRPr="00570580" w:rsidRDefault="00BE4FAB" w:rsidP="006579DA">
            <w:r w:rsidRPr="00570580">
              <w:lastRenderedPageBreak/>
              <w:t>Communicate company vision and how the project is going to contribute to this vision</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B7D86" w14:textId="77777777" w:rsidR="00BE4FAB" w:rsidRPr="00570580" w:rsidRDefault="00BE4FAB" w:rsidP="006579DA">
            <w:r w:rsidRPr="00570580">
              <w:t>Envision</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B52B9" w14:textId="77777777" w:rsidR="00BE4FAB" w:rsidRPr="00570580" w:rsidRDefault="00BE4FAB" w:rsidP="006579DA">
            <w:r w:rsidRPr="00570580">
              <w:t>9/2/2012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345" w14:textId="77777777" w:rsidR="00BE4FAB" w:rsidRPr="00570580" w:rsidRDefault="00BE4FAB" w:rsidP="006579DA">
            <w:r w:rsidRPr="00570580">
              <w:t>Internal Intranet /Email</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9FC73" w14:textId="77777777" w:rsidR="00BE4FAB" w:rsidRPr="00570580" w:rsidRDefault="00BE4FAB" w:rsidP="006579DA">
            <w:r w:rsidRPr="00570580">
              <w:t>Executive Committee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68BF6" w14:textId="77777777" w:rsidR="00BE4FAB" w:rsidRPr="00570580" w:rsidRDefault="00BE4FAB" w:rsidP="006579DA">
            <w:r w:rsidRPr="00570580">
              <w:t>All managers and employees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44172" w14:textId="77777777" w:rsidR="00BE4FAB" w:rsidRPr="00570580" w:rsidRDefault="00BE4FAB" w:rsidP="006579DA">
            <w:proofErr w:type="gramStart"/>
            <w:r w:rsidRPr="00570580">
              <w:t>once</w:t>
            </w:r>
            <w:proofErr w:type="gramEnd"/>
          </w:p>
        </w:tc>
      </w:tr>
      <w:tr w:rsidR="00BE4FAB" w:rsidRPr="00570580" w14:paraId="080D13DF"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54916" w14:textId="77777777" w:rsidR="00BE4FAB" w:rsidRPr="00570580" w:rsidRDefault="00BE4FAB" w:rsidP="006579DA">
            <w:r w:rsidRPr="00570580">
              <w:t>Objectives and project goals kick-off meeting</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1B10D" w14:textId="77777777" w:rsidR="00BE4FAB" w:rsidRPr="00570580" w:rsidRDefault="00BE4FAB" w:rsidP="006579DA">
            <w:r w:rsidRPr="00570580">
              <w:t>Define and design</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1451" w14:textId="77777777" w:rsidR="00BE4FAB" w:rsidRPr="00570580" w:rsidRDefault="00BE4FAB" w:rsidP="006579DA">
            <w:r w:rsidRPr="00570580">
              <w:t>10/2/2012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24409" w14:textId="77777777" w:rsidR="00BE4FAB" w:rsidRPr="00570580" w:rsidRDefault="00BE4FAB" w:rsidP="006579DA">
            <w:r w:rsidRPr="00570580">
              <w:t>Meeting</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8FA98" w14:textId="77777777" w:rsidR="00BE4FAB" w:rsidRPr="00570580" w:rsidRDefault="00BE4FAB" w:rsidP="006579DA">
            <w:r w:rsidRPr="00570580">
              <w:t>Project Managers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24D38" w14:textId="77777777" w:rsidR="00BE4FAB" w:rsidRPr="00570580" w:rsidRDefault="00BE4FAB" w:rsidP="006579DA">
            <w:r w:rsidRPr="00570580">
              <w:t>Project Team</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9396E" w14:textId="77777777" w:rsidR="00BE4FAB" w:rsidRPr="00570580" w:rsidRDefault="00BE4FAB" w:rsidP="006579DA">
            <w:r w:rsidRPr="00570580">
              <w:t>Once</w:t>
            </w:r>
          </w:p>
        </w:tc>
      </w:tr>
      <w:tr w:rsidR="00BE4FAB" w:rsidRPr="00570580" w14:paraId="2EF68212"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FFC7E" w14:textId="77777777" w:rsidR="00BE4FAB" w:rsidRPr="00570580" w:rsidRDefault="00BE4FAB" w:rsidP="006579DA">
            <w:r w:rsidRPr="00570580">
              <w:t>New Branch integration, training and goal realisation</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66D99" w14:textId="77777777" w:rsidR="00BE4FAB" w:rsidRPr="00570580" w:rsidRDefault="00BE4FAB" w:rsidP="006579DA">
            <w:r w:rsidRPr="00570580">
              <w:t>Build and Deliver</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7824A" w14:textId="77777777" w:rsidR="00BE4FAB" w:rsidRPr="00570580" w:rsidRDefault="00BE4FAB" w:rsidP="006579DA">
            <w:r w:rsidRPr="00570580">
              <w:t>11/10/2012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688" w14:textId="77777777" w:rsidR="00BE4FAB" w:rsidRPr="00570580" w:rsidRDefault="00BE4FAB" w:rsidP="006579DA">
            <w:r w:rsidRPr="00570580">
              <w:t>Conference calls</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8D41F" w14:textId="77777777" w:rsidR="00BE4FAB" w:rsidRPr="00570580" w:rsidRDefault="00BE4FAB" w:rsidP="006579DA">
            <w:r w:rsidRPr="00570580">
              <w:t>Executive team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E8341" w14:textId="77777777" w:rsidR="00BE4FAB" w:rsidRPr="00570580" w:rsidRDefault="00BE4FAB" w:rsidP="006579DA">
            <w:r w:rsidRPr="00570580">
              <w:t>Managers / Employees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E0DDC" w14:textId="77777777" w:rsidR="00BE4FAB" w:rsidRPr="00570580" w:rsidRDefault="00BE4FAB" w:rsidP="006579DA">
            <w:r w:rsidRPr="00570580">
              <w:t>Forth-nightly</w:t>
            </w:r>
          </w:p>
        </w:tc>
      </w:tr>
      <w:tr w:rsidR="00BE4FAB" w:rsidRPr="00570580" w14:paraId="4CDF7083"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8BB84" w14:textId="77777777" w:rsidR="00BE4FAB" w:rsidRPr="00570580" w:rsidRDefault="00BE4FAB" w:rsidP="006579DA">
            <w:r w:rsidRPr="00570580">
              <w:t>Launch Feedback</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E7BAA" w14:textId="77777777" w:rsidR="00BE4FAB" w:rsidRPr="00570580" w:rsidRDefault="00BE4FAB" w:rsidP="006579DA">
            <w:r w:rsidRPr="00570580">
              <w:t>Confirm</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AF1E3" w14:textId="77777777" w:rsidR="00BE4FAB" w:rsidRPr="00570580" w:rsidRDefault="00BE4FAB" w:rsidP="006579DA">
            <w:r w:rsidRPr="00570580">
              <w:t>1/2/2013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E7618" w14:textId="77777777" w:rsidR="00BE4FAB" w:rsidRPr="00570580" w:rsidRDefault="00BE4FAB" w:rsidP="006579DA">
            <w:r w:rsidRPr="00570580">
              <w:t xml:space="preserve">Cooperative </w:t>
            </w:r>
            <w:proofErr w:type="spellStart"/>
            <w:r w:rsidRPr="00570580">
              <w:t>analyis</w:t>
            </w:r>
            <w:proofErr w:type="spellEnd"/>
            <w:r w:rsidRPr="00570580">
              <w:t>, surveys</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54E62" w14:textId="77777777" w:rsidR="00BE4FAB" w:rsidRPr="00570580" w:rsidRDefault="00BE4FAB" w:rsidP="006579DA">
            <w:r w:rsidRPr="00570580">
              <w:t>Project Managers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CF35F" w14:textId="77777777" w:rsidR="00BE4FAB" w:rsidRPr="00570580" w:rsidRDefault="00BE4FAB" w:rsidP="006579DA">
            <w:r w:rsidRPr="00570580">
              <w:t>Managers, employees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16152" w14:textId="77777777" w:rsidR="00BE4FAB" w:rsidRPr="00570580" w:rsidRDefault="00BE4FAB" w:rsidP="006579DA">
            <w:proofErr w:type="spellStart"/>
            <w:r w:rsidRPr="00570580">
              <w:t>Regulary</w:t>
            </w:r>
            <w:proofErr w:type="spellEnd"/>
          </w:p>
        </w:tc>
      </w:tr>
      <w:tr w:rsidR="00BE4FAB" w:rsidRPr="00570580" w14:paraId="03F5AED2"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C36BF" w14:textId="77777777" w:rsidR="00BE4FAB" w:rsidRPr="00570580" w:rsidRDefault="00BE4FAB" w:rsidP="006579DA">
            <w:r w:rsidRPr="00570580">
              <w:t>Announce improvements to be made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CF91B" w14:textId="77777777" w:rsidR="00BE4FAB" w:rsidRPr="00570580" w:rsidRDefault="00BE4FAB" w:rsidP="006579DA">
            <w:r w:rsidRPr="00570580">
              <w:t>Optimize</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D51BB" w14:textId="77777777" w:rsidR="00BE4FAB" w:rsidRPr="00570580" w:rsidRDefault="00BE4FAB" w:rsidP="006579DA">
            <w:r w:rsidRPr="00570580">
              <w:t>2/2/2013</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5535E" w14:textId="77777777" w:rsidR="00BE4FAB" w:rsidRPr="00570580" w:rsidRDefault="00BE4FAB" w:rsidP="006579DA">
            <w:r w:rsidRPr="00570580">
              <w:t>Conference call</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C0E39" w14:textId="77777777" w:rsidR="00BE4FAB" w:rsidRPr="00570580" w:rsidRDefault="00BE4FAB" w:rsidP="006579DA">
            <w:r w:rsidRPr="00570580">
              <w:t>Project Leader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A68B7" w14:textId="77777777" w:rsidR="00BE4FAB" w:rsidRPr="00570580" w:rsidRDefault="00BE4FAB" w:rsidP="006579DA">
            <w:r w:rsidRPr="00570580">
              <w:t>Managers / Employees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FFD4F" w14:textId="77777777" w:rsidR="00BE4FAB" w:rsidRPr="00570580" w:rsidRDefault="00BE4FAB" w:rsidP="006579DA">
            <w:r w:rsidRPr="00570580">
              <w:t>If needed</w:t>
            </w:r>
          </w:p>
        </w:tc>
      </w:tr>
    </w:tbl>
    <w:p w14:paraId="03407015" w14:textId="77777777" w:rsidR="00BE4FAB" w:rsidRPr="00570580" w:rsidRDefault="00BE4FAB" w:rsidP="006579DA">
      <w:bookmarkStart w:id="109" w:name="h.xlvjm8zbbcd2"/>
      <w:bookmarkEnd w:id="109"/>
    </w:p>
    <w:p w14:paraId="5A18752C" w14:textId="77777777" w:rsidR="00BE4FAB" w:rsidRDefault="00BE4FAB" w:rsidP="006579DA">
      <w:bookmarkStart w:id="110" w:name="h.a4we13hffdhx"/>
      <w:bookmarkEnd w:id="110"/>
    </w:p>
    <w:p w14:paraId="775404E1" w14:textId="77777777" w:rsidR="006579DA" w:rsidRPr="00570580" w:rsidRDefault="006579DA" w:rsidP="006579DA"/>
    <w:p w14:paraId="6D4C3228" w14:textId="77777777" w:rsidR="00BE4FAB" w:rsidRPr="00570580" w:rsidRDefault="00BE4FAB" w:rsidP="006579DA">
      <w:pPr>
        <w:pStyle w:val="Heading4"/>
      </w:pPr>
      <w:bookmarkStart w:id="111" w:name="h.ybvysq7c4eq4"/>
      <w:bookmarkEnd w:id="111"/>
      <w:r w:rsidRPr="00570580">
        <w:t>Managers</w:t>
      </w:r>
    </w:p>
    <w:p w14:paraId="1F2D23A4" w14:textId="77777777" w:rsidR="00BE4FAB" w:rsidRPr="00570580" w:rsidRDefault="00BE4FAB" w:rsidP="006579DA"/>
    <w:tbl>
      <w:tblPr>
        <w:tblW w:w="0" w:type="auto"/>
        <w:tblInd w:w="100" w:type="dxa"/>
        <w:tblLayout w:type="fixed"/>
        <w:tblLook w:val="0000" w:firstRow="0" w:lastRow="0" w:firstColumn="0" w:lastColumn="0" w:noHBand="0" w:noVBand="0"/>
      </w:tblPr>
      <w:tblGrid>
        <w:gridCol w:w="1783"/>
        <w:gridCol w:w="1423"/>
        <w:gridCol w:w="1173"/>
        <w:gridCol w:w="1473"/>
        <w:gridCol w:w="1189"/>
        <w:gridCol w:w="1289"/>
        <w:gridCol w:w="1130"/>
      </w:tblGrid>
      <w:tr w:rsidR="00BE4FAB" w:rsidRPr="00570580" w14:paraId="6A2F7CB2" w14:textId="77777777" w:rsidTr="006579DA">
        <w:trPr>
          <w:cantSplit/>
          <w:trHeight w:val="1995"/>
        </w:trPr>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21BD0ED7" w14:textId="77777777" w:rsidR="00BE4FAB" w:rsidRPr="006579DA" w:rsidRDefault="00BE4FAB" w:rsidP="006579DA">
            <w:pPr>
              <w:ind w:left="113" w:right="113"/>
              <w:rPr>
                <w:b/>
              </w:rPr>
            </w:pPr>
            <w:r w:rsidRPr="006579DA">
              <w:rPr>
                <w:b/>
              </w:rPr>
              <w:t>Activity</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6CEF13C9" w14:textId="77777777" w:rsidR="00BE4FAB" w:rsidRPr="006579DA" w:rsidRDefault="00BE4FAB" w:rsidP="006579DA">
            <w:pPr>
              <w:ind w:left="113" w:right="113"/>
              <w:rPr>
                <w:b/>
              </w:rPr>
            </w:pPr>
            <w:r w:rsidRPr="006579DA">
              <w:rPr>
                <w:b/>
              </w:rPr>
              <w:t>Stage</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2AD70360" w14:textId="77777777" w:rsidR="00BE4FAB" w:rsidRPr="006579DA" w:rsidRDefault="00BE4FAB" w:rsidP="006579DA">
            <w:pPr>
              <w:ind w:left="113" w:right="113"/>
              <w:rPr>
                <w:b/>
              </w:rPr>
            </w:pPr>
            <w:r w:rsidRPr="006579DA">
              <w:rPr>
                <w:b/>
              </w:rPr>
              <w:t>Finish Date</w:t>
            </w:r>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15A94F5F" w14:textId="77777777" w:rsidR="00BE4FAB" w:rsidRPr="006579DA" w:rsidRDefault="00BE4FAB" w:rsidP="006579DA">
            <w:pPr>
              <w:ind w:left="113" w:right="113"/>
              <w:rPr>
                <w:b/>
              </w:rPr>
            </w:pPr>
            <w:r w:rsidRPr="006579DA">
              <w:rPr>
                <w:b/>
              </w:rPr>
              <w:t>Medium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1B56ACA8" w14:textId="77777777" w:rsidR="00BE4FAB" w:rsidRPr="006579DA" w:rsidRDefault="00BE4FAB" w:rsidP="006579DA">
            <w:pPr>
              <w:ind w:left="113" w:right="113"/>
              <w:rPr>
                <w:b/>
              </w:rPr>
            </w:pPr>
            <w:r w:rsidRPr="006579DA">
              <w:rPr>
                <w:b/>
              </w:rPr>
              <w:t>Responsibility</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672A64E6" w14:textId="77777777" w:rsidR="00BE4FAB" w:rsidRPr="006579DA" w:rsidRDefault="00BE4FAB" w:rsidP="006579DA">
            <w:pPr>
              <w:ind w:left="113" w:right="113"/>
              <w:rPr>
                <w:b/>
              </w:rPr>
            </w:pPr>
            <w:r w:rsidRPr="006579DA">
              <w:rPr>
                <w:b/>
              </w:rPr>
              <w:t>Audience</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606DAA6A" w14:textId="77777777" w:rsidR="00BE4FAB" w:rsidRPr="006579DA" w:rsidRDefault="00BE4FAB" w:rsidP="006579DA">
            <w:pPr>
              <w:ind w:left="113" w:right="113"/>
              <w:rPr>
                <w:b/>
              </w:rPr>
            </w:pPr>
            <w:r w:rsidRPr="006579DA">
              <w:rPr>
                <w:b/>
              </w:rPr>
              <w:t>Frequency</w:t>
            </w:r>
          </w:p>
        </w:tc>
      </w:tr>
      <w:tr w:rsidR="00BE4FAB" w:rsidRPr="00570580" w14:paraId="647992D8" w14:textId="77777777" w:rsidTr="006579DA">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FB0DA" w14:textId="77777777" w:rsidR="00BE4FAB" w:rsidRPr="00570580" w:rsidRDefault="00BE4FAB" w:rsidP="006579DA">
            <w:r w:rsidRPr="00570580">
              <w:t xml:space="preserve">Discuss Customer Relationship Management, Goals and </w:t>
            </w:r>
            <w:r w:rsidRPr="00570580">
              <w:lastRenderedPageBreak/>
              <w:t>timeline</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05C28" w14:textId="77777777" w:rsidR="00BE4FAB" w:rsidRPr="00570580" w:rsidRDefault="00BE4FAB" w:rsidP="006579DA">
            <w:r w:rsidRPr="00570580">
              <w:lastRenderedPageBreak/>
              <w:t>Understand / Envision</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C56E2" w14:textId="77777777" w:rsidR="00BE4FAB" w:rsidRPr="00570580" w:rsidRDefault="00BE4FAB" w:rsidP="006579DA">
            <w:proofErr w:type="spellStart"/>
            <w:r w:rsidRPr="00570580">
              <w:t>Ongoing</w:t>
            </w:r>
            <w:proofErr w:type="spellEnd"/>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DC23E" w14:textId="77777777" w:rsidR="00BE4FAB" w:rsidRPr="00570580" w:rsidRDefault="00BE4FAB" w:rsidP="006579DA">
            <w:r w:rsidRPr="00570580">
              <w:t>Meeting</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18975" w14:textId="77777777" w:rsidR="00BE4FAB" w:rsidRPr="00570580" w:rsidRDefault="00BE4FAB" w:rsidP="006579DA">
            <w:r w:rsidRPr="00570580">
              <w:t>Manager</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2B8B" w14:textId="77777777" w:rsidR="00BE4FAB" w:rsidRPr="00570580" w:rsidRDefault="00BE4FAB" w:rsidP="006579DA">
            <w:r w:rsidRPr="00570580">
              <w:t>Employees</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A2566" w14:textId="77777777" w:rsidR="00BE4FAB" w:rsidRPr="00570580" w:rsidRDefault="00BE4FAB" w:rsidP="006579DA">
            <w:proofErr w:type="gramStart"/>
            <w:r w:rsidRPr="00570580">
              <w:t>weekly</w:t>
            </w:r>
            <w:proofErr w:type="gramEnd"/>
          </w:p>
        </w:tc>
      </w:tr>
      <w:tr w:rsidR="00BE4FAB" w:rsidRPr="00570580" w14:paraId="03D26E47" w14:textId="77777777" w:rsidTr="006579DA">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34BAD" w14:textId="77777777" w:rsidR="00BE4FAB" w:rsidRPr="00570580" w:rsidRDefault="00BE4FAB" w:rsidP="006579DA">
            <w:r w:rsidRPr="00570580">
              <w:lastRenderedPageBreak/>
              <w:t>Review Process changes</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AF235" w14:textId="77777777" w:rsidR="00BE4FAB" w:rsidRPr="00570580" w:rsidRDefault="00BE4FAB" w:rsidP="006579DA">
            <w:r w:rsidRPr="00570580">
              <w:t>Envision / Design</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AA43C" w14:textId="77777777" w:rsidR="00BE4FAB" w:rsidRPr="00570580" w:rsidRDefault="00BE4FAB" w:rsidP="006579DA">
            <w:proofErr w:type="spellStart"/>
            <w:r w:rsidRPr="00570580">
              <w:t>Ongoing</w:t>
            </w:r>
            <w:proofErr w:type="spellEnd"/>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B687E" w14:textId="77777777" w:rsidR="00BE4FAB" w:rsidRPr="00570580" w:rsidRDefault="00BE4FAB" w:rsidP="006579DA">
            <w:r w:rsidRPr="00570580">
              <w:t>Meeting</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46351" w14:textId="77777777" w:rsidR="00BE4FAB" w:rsidRPr="00570580" w:rsidRDefault="00BE4FAB" w:rsidP="006579DA">
            <w:r w:rsidRPr="00570580">
              <w:t>Manager</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30772" w14:textId="77777777" w:rsidR="00BE4FAB" w:rsidRPr="00570580" w:rsidRDefault="00BE4FAB" w:rsidP="006579DA">
            <w:r w:rsidRPr="00570580">
              <w:t>Employees</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18545" w14:textId="77777777" w:rsidR="00BE4FAB" w:rsidRPr="00570580" w:rsidRDefault="00BE4FAB" w:rsidP="006579DA">
            <w:proofErr w:type="gramStart"/>
            <w:r w:rsidRPr="00570580">
              <w:t>as</w:t>
            </w:r>
            <w:proofErr w:type="gramEnd"/>
            <w:r w:rsidRPr="00570580">
              <w:t xml:space="preserve"> needed</w:t>
            </w:r>
          </w:p>
        </w:tc>
      </w:tr>
      <w:tr w:rsidR="00BE4FAB" w:rsidRPr="00570580" w14:paraId="48EB5894" w14:textId="77777777" w:rsidTr="006579DA">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D54D6" w14:textId="77777777" w:rsidR="00BE4FAB" w:rsidRPr="00570580" w:rsidRDefault="00BE4FAB" w:rsidP="006579DA">
            <w:r w:rsidRPr="00570580">
              <w:t>One on One / Face to face meeting</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C74AD" w14:textId="77777777" w:rsidR="00BE4FAB" w:rsidRPr="00570580" w:rsidRDefault="00BE4FAB" w:rsidP="006579DA">
            <w:r w:rsidRPr="00570580">
              <w:t>Integration</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4F001" w14:textId="77777777" w:rsidR="00BE4FAB" w:rsidRPr="00570580" w:rsidRDefault="00BE4FAB" w:rsidP="006579DA">
            <w:proofErr w:type="spellStart"/>
            <w:r w:rsidRPr="00570580">
              <w:t>Ongoing</w:t>
            </w:r>
            <w:proofErr w:type="spellEnd"/>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A6E" w14:textId="77777777" w:rsidR="00BE4FAB" w:rsidRPr="00570580" w:rsidRDefault="00BE4FAB" w:rsidP="006579DA">
            <w:r w:rsidRPr="00570580">
              <w:t>Private meeting</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C1F60" w14:textId="77777777" w:rsidR="00BE4FAB" w:rsidRPr="00570580" w:rsidRDefault="00BE4FAB" w:rsidP="006579DA">
            <w:r w:rsidRPr="00570580">
              <w:t>Manager</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C6F4D" w14:textId="77777777" w:rsidR="00BE4FAB" w:rsidRPr="00570580" w:rsidRDefault="00BE4FAB" w:rsidP="006579DA">
            <w:r w:rsidRPr="00570580">
              <w:t>Employee</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6DD79" w14:textId="77777777" w:rsidR="00BE4FAB" w:rsidRPr="00570580" w:rsidRDefault="00BE4FAB" w:rsidP="006579DA">
            <w:proofErr w:type="gramStart"/>
            <w:r w:rsidRPr="00570580">
              <w:t>monthly</w:t>
            </w:r>
            <w:proofErr w:type="gramEnd"/>
          </w:p>
        </w:tc>
      </w:tr>
      <w:tr w:rsidR="00BE4FAB" w:rsidRPr="00570580" w14:paraId="0AC6235A" w14:textId="77777777" w:rsidTr="006579DA">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1F5A5" w14:textId="77777777" w:rsidR="00BE4FAB" w:rsidRPr="00570580" w:rsidRDefault="00BE4FAB" w:rsidP="006579DA">
            <w:r w:rsidRPr="00570580">
              <w:t>Project updates / delivery Expectation</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9602E" w14:textId="77777777" w:rsidR="00BE4FAB" w:rsidRPr="00570580" w:rsidRDefault="00BE4FAB" w:rsidP="006579DA">
            <w:r w:rsidRPr="00570580">
              <w:t xml:space="preserve">Define and Design </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BA91E" w14:textId="77777777" w:rsidR="00BE4FAB" w:rsidRPr="00570580" w:rsidRDefault="00BE4FAB" w:rsidP="006579DA">
            <w:proofErr w:type="spellStart"/>
            <w:r w:rsidRPr="00570580">
              <w:t>Ongoing</w:t>
            </w:r>
            <w:proofErr w:type="spellEnd"/>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3A6A9" w14:textId="77777777" w:rsidR="00BE4FAB" w:rsidRPr="00570580" w:rsidRDefault="00BE4FAB" w:rsidP="006579DA">
            <w:r w:rsidRPr="00570580">
              <w:t>Email / Meeting</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D752A" w14:textId="77777777" w:rsidR="00BE4FAB" w:rsidRPr="00570580" w:rsidRDefault="00BE4FAB" w:rsidP="006579DA">
            <w:r w:rsidRPr="00570580">
              <w:t>Manager</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4A8F2" w14:textId="77777777" w:rsidR="00BE4FAB" w:rsidRPr="00570580" w:rsidRDefault="00BE4FAB" w:rsidP="006579DA">
            <w:r w:rsidRPr="00570580">
              <w:t>Employees</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219D6" w14:textId="77777777" w:rsidR="00BE4FAB" w:rsidRPr="00570580" w:rsidRDefault="00BE4FAB" w:rsidP="006579DA">
            <w:r w:rsidRPr="00570580">
              <w:t>Regularly</w:t>
            </w:r>
          </w:p>
        </w:tc>
      </w:tr>
      <w:tr w:rsidR="00BE4FAB" w:rsidRPr="00570580" w14:paraId="62E9091E" w14:textId="77777777" w:rsidTr="006579DA">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6E9CB" w14:textId="77777777" w:rsidR="00BE4FAB" w:rsidRPr="00570580" w:rsidRDefault="00BE4FAB" w:rsidP="006579DA">
            <w:r w:rsidRPr="00570580">
              <w:t>Training</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3F022" w14:textId="77777777" w:rsidR="00BE4FAB" w:rsidRPr="00570580" w:rsidRDefault="00BE4FAB" w:rsidP="006579DA">
            <w:r w:rsidRPr="00570580">
              <w:t>Integration / Build</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004AC" w14:textId="77777777" w:rsidR="00BE4FAB" w:rsidRPr="00570580" w:rsidRDefault="00BE4FAB" w:rsidP="006579DA">
            <w:proofErr w:type="spellStart"/>
            <w:r w:rsidRPr="00570580">
              <w:t>Ongoing</w:t>
            </w:r>
            <w:proofErr w:type="spellEnd"/>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FF66D" w14:textId="77777777" w:rsidR="00BE4FAB" w:rsidRPr="00570580" w:rsidRDefault="00BE4FAB" w:rsidP="006579DA">
            <w:r w:rsidRPr="00570580">
              <w:t>Business trip / Conference call</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D996D" w14:textId="77777777" w:rsidR="00BE4FAB" w:rsidRPr="00570580" w:rsidRDefault="00BE4FAB" w:rsidP="006579DA">
            <w:r w:rsidRPr="00570580">
              <w:t>Manager</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BEBE" w14:textId="77777777" w:rsidR="00BE4FAB" w:rsidRPr="00570580" w:rsidRDefault="00BE4FAB" w:rsidP="006579DA">
            <w:r w:rsidRPr="00570580">
              <w:t>Employees</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95831" w14:textId="77777777" w:rsidR="00BE4FAB" w:rsidRPr="00570580" w:rsidRDefault="00BE4FAB" w:rsidP="006579DA">
            <w:proofErr w:type="gramStart"/>
            <w:r w:rsidRPr="00570580">
              <w:t>once</w:t>
            </w:r>
            <w:proofErr w:type="gramEnd"/>
          </w:p>
        </w:tc>
      </w:tr>
      <w:tr w:rsidR="00BE4FAB" w:rsidRPr="00570580" w14:paraId="73986F0B" w14:textId="77777777" w:rsidTr="006579DA">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FC261" w14:textId="77777777" w:rsidR="00BE4FAB" w:rsidRPr="00570580" w:rsidRDefault="00BE4FAB" w:rsidP="006579DA">
            <w:r w:rsidRPr="00570580">
              <w:t>Revise performance with each employee</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0CE17" w14:textId="77777777" w:rsidR="00BE4FAB" w:rsidRPr="00570580" w:rsidRDefault="00BE4FAB" w:rsidP="006579DA">
            <w:r w:rsidRPr="00570580">
              <w:t>Optimize</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F33CD" w14:textId="77777777" w:rsidR="00BE4FAB" w:rsidRPr="00570580" w:rsidRDefault="00BE4FAB" w:rsidP="006579DA">
            <w:proofErr w:type="spellStart"/>
            <w:r w:rsidRPr="00570580">
              <w:t>Ongoing</w:t>
            </w:r>
            <w:proofErr w:type="spellEnd"/>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2B98" w14:textId="77777777" w:rsidR="00BE4FAB" w:rsidRPr="00570580" w:rsidRDefault="00BE4FAB" w:rsidP="006579DA">
            <w:r w:rsidRPr="00570580">
              <w:t>Meeting</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C442D" w14:textId="77777777" w:rsidR="00BE4FAB" w:rsidRPr="00570580" w:rsidRDefault="00BE4FAB" w:rsidP="006579DA">
            <w:r w:rsidRPr="00570580">
              <w:t>Manager</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06A02" w14:textId="77777777" w:rsidR="00BE4FAB" w:rsidRPr="00570580" w:rsidRDefault="00BE4FAB" w:rsidP="006579DA">
            <w:r w:rsidRPr="00570580">
              <w:t>Employees</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FABA3" w14:textId="77777777" w:rsidR="00BE4FAB" w:rsidRPr="00570580" w:rsidRDefault="00BE4FAB" w:rsidP="006579DA">
            <w:r w:rsidRPr="00570580">
              <w:t>Quarterly</w:t>
            </w:r>
          </w:p>
        </w:tc>
      </w:tr>
      <w:tr w:rsidR="00BE4FAB" w:rsidRPr="00570580" w14:paraId="48DE4B7B" w14:textId="77777777" w:rsidTr="006579DA">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8E93D" w14:textId="77777777" w:rsidR="00BE4FAB" w:rsidRPr="00570580" w:rsidRDefault="00BE4FAB" w:rsidP="006579DA">
            <w:r w:rsidRPr="00570580">
              <w:t>Launch feedback and information dissemination</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8A6E5" w14:textId="77777777" w:rsidR="00BE4FAB" w:rsidRPr="00570580" w:rsidRDefault="00BE4FAB" w:rsidP="006579DA">
            <w:r w:rsidRPr="00570580">
              <w:t>Confirm</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781F2" w14:textId="77777777" w:rsidR="00BE4FAB" w:rsidRPr="00570580" w:rsidRDefault="00BE4FAB" w:rsidP="006579DA">
            <w:r w:rsidRPr="00570580">
              <w:t>1/2/2013</w:t>
            </w:r>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10A30" w14:textId="77777777" w:rsidR="00BE4FAB" w:rsidRPr="00570580" w:rsidRDefault="00BE4FAB" w:rsidP="006579DA">
            <w:r w:rsidRPr="00570580">
              <w:t>Intranet, Conference, meetings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0B538" w14:textId="77777777" w:rsidR="00BE4FAB" w:rsidRPr="00570580" w:rsidRDefault="00BE4FAB" w:rsidP="006579DA">
            <w:r w:rsidRPr="00570580">
              <w:t>Manager</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500C2" w14:textId="77777777" w:rsidR="00BE4FAB" w:rsidRPr="00570580" w:rsidRDefault="00BE4FAB" w:rsidP="006579DA">
            <w:r w:rsidRPr="00570580">
              <w:t>All</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ADD08" w14:textId="77777777" w:rsidR="00BE4FAB" w:rsidRPr="00570580" w:rsidRDefault="00BE4FAB" w:rsidP="006579DA">
            <w:proofErr w:type="spellStart"/>
            <w:r w:rsidRPr="00570580">
              <w:t>Ongoing</w:t>
            </w:r>
            <w:proofErr w:type="spellEnd"/>
          </w:p>
        </w:tc>
      </w:tr>
      <w:tr w:rsidR="00BE4FAB" w:rsidRPr="00570580" w14:paraId="40E7DF3E" w14:textId="77777777" w:rsidTr="006579DA">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283C7" w14:textId="77777777" w:rsidR="00BE4FAB" w:rsidRPr="00570580" w:rsidRDefault="00BE4FAB" w:rsidP="006579DA">
            <w:r w:rsidRPr="00570580">
              <w:t>Positive and negative progress</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637D1" w14:textId="77777777" w:rsidR="00BE4FAB" w:rsidRPr="00570580" w:rsidRDefault="00BE4FAB" w:rsidP="006579DA">
            <w:r w:rsidRPr="00570580">
              <w:t>Optimization</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8348D" w14:textId="77777777" w:rsidR="00BE4FAB" w:rsidRPr="00570580" w:rsidRDefault="00BE4FAB" w:rsidP="006579DA">
            <w:proofErr w:type="spellStart"/>
            <w:r w:rsidRPr="00570580">
              <w:t>Ongoing</w:t>
            </w:r>
            <w:proofErr w:type="spellEnd"/>
            <w:r w:rsidRPr="00570580">
              <w:t xml:space="preserve"> after launch</w:t>
            </w:r>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4E715" w14:textId="77777777" w:rsidR="00BE4FAB" w:rsidRPr="00570580" w:rsidRDefault="00BE4FAB" w:rsidP="006579DA">
            <w:r w:rsidRPr="00570580">
              <w:t>Team meetings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1CCA6" w14:textId="77777777" w:rsidR="00BE4FAB" w:rsidRPr="00570580" w:rsidRDefault="00BE4FAB" w:rsidP="006579DA">
            <w:r w:rsidRPr="00570580">
              <w:t>Manager</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4C2BD" w14:textId="77777777" w:rsidR="00BE4FAB" w:rsidRPr="00570580" w:rsidRDefault="00BE4FAB" w:rsidP="006579DA">
            <w:r w:rsidRPr="00570580">
              <w:t>Employees</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9C9C" w14:textId="77777777" w:rsidR="00BE4FAB" w:rsidRPr="00570580" w:rsidRDefault="00BE4FAB" w:rsidP="006579DA">
            <w:r w:rsidRPr="00570580">
              <w:t>Weekly</w:t>
            </w:r>
          </w:p>
        </w:tc>
      </w:tr>
      <w:tr w:rsidR="00BE4FAB" w:rsidRPr="00570580" w14:paraId="2FB9327F" w14:textId="77777777" w:rsidTr="006579DA">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C2DCF" w14:textId="77777777" w:rsidR="00BE4FAB" w:rsidRPr="00570580" w:rsidRDefault="00BE4FAB" w:rsidP="006579DA">
            <w:r w:rsidRPr="00570580">
              <w:t>Improvement plan</w:t>
            </w:r>
          </w:p>
        </w:tc>
        <w:tc>
          <w:tcPr>
            <w:tcW w:w="1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2156" w14:textId="77777777" w:rsidR="00BE4FAB" w:rsidRPr="00570580" w:rsidRDefault="00BE4FAB" w:rsidP="006579DA">
            <w:r w:rsidRPr="00570580">
              <w:t>Optimize</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9B07E" w14:textId="77777777" w:rsidR="00BE4FAB" w:rsidRPr="00570580" w:rsidRDefault="00BE4FAB" w:rsidP="006579DA">
            <w:r w:rsidRPr="00570580">
              <w:t xml:space="preserve">1/9/2012 </w:t>
            </w:r>
            <w:proofErr w:type="spellStart"/>
            <w:r w:rsidRPr="00570580">
              <w:t>ongoing</w:t>
            </w:r>
            <w:proofErr w:type="spellEnd"/>
          </w:p>
        </w:tc>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499DB" w14:textId="77777777" w:rsidR="00BE4FAB" w:rsidRPr="00570580" w:rsidRDefault="00BE4FAB" w:rsidP="006579DA">
            <w:r w:rsidRPr="00570580">
              <w:t>Email</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F365B" w14:textId="77777777" w:rsidR="00BE4FAB" w:rsidRPr="00570580" w:rsidRDefault="00BE4FAB" w:rsidP="006579DA">
            <w:r w:rsidRPr="00570580">
              <w:t>Manager / Project manager</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52C0E" w14:textId="77777777" w:rsidR="00BE4FAB" w:rsidRPr="00570580" w:rsidRDefault="00BE4FAB" w:rsidP="006579DA">
            <w:r w:rsidRPr="00570580">
              <w:t>Employees</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7FD9D" w14:textId="77777777" w:rsidR="00BE4FAB" w:rsidRPr="00570580" w:rsidRDefault="00BE4FAB" w:rsidP="006579DA">
            <w:r w:rsidRPr="00570580">
              <w:t>As it becomes available</w:t>
            </w:r>
          </w:p>
        </w:tc>
      </w:tr>
    </w:tbl>
    <w:p w14:paraId="6ED31065" w14:textId="77777777" w:rsidR="00BE4FAB" w:rsidRPr="00570580" w:rsidRDefault="00BE4FAB" w:rsidP="006579DA">
      <w:bookmarkStart w:id="112" w:name="h.kkxfdcb56tab"/>
      <w:bookmarkEnd w:id="112"/>
    </w:p>
    <w:p w14:paraId="3228DFDD" w14:textId="77777777" w:rsidR="00BE4FAB" w:rsidRPr="00570580" w:rsidRDefault="00BE4FAB" w:rsidP="006579DA">
      <w:pPr>
        <w:pStyle w:val="Heading4"/>
      </w:pPr>
      <w:bookmarkStart w:id="113" w:name="h.k5uol43v4n35"/>
      <w:bookmarkEnd w:id="113"/>
      <w:r w:rsidRPr="00570580">
        <w:t>Employees</w:t>
      </w:r>
    </w:p>
    <w:p w14:paraId="6520EDC9" w14:textId="77777777" w:rsidR="00BE4FAB" w:rsidRPr="00570580" w:rsidRDefault="00BE4FAB" w:rsidP="006579DA"/>
    <w:tbl>
      <w:tblPr>
        <w:tblW w:w="0" w:type="auto"/>
        <w:tblInd w:w="100" w:type="dxa"/>
        <w:tblLook w:val="0000" w:firstRow="0" w:lastRow="0" w:firstColumn="0" w:lastColumn="0" w:noHBand="0" w:noVBand="0"/>
      </w:tblPr>
      <w:tblGrid>
        <w:gridCol w:w="2073"/>
        <w:gridCol w:w="1385"/>
        <w:gridCol w:w="1218"/>
        <w:gridCol w:w="1390"/>
        <w:gridCol w:w="1203"/>
        <w:gridCol w:w="988"/>
        <w:gridCol w:w="1203"/>
      </w:tblGrid>
      <w:tr w:rsidR="00BE4FAB" w:rsidRPr="00570580" w14:paraId="1933EB8A" w14:textId="77777777" w:rsidTr="006579DA">
        <w:trPr>
          <w:cantSplit/>
          <w:trHeight w:val="1868"/>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3B4F2351" w14:textId="77777777" w:rsidR="00BE4FAB" w:rsidRPr="006579DA" w:rsidRDefault="00BE4FAB" w:rsidP="006579DA">
            <w:pPr>
              <w:ind w:left="113" w:right="113"/>
              <w:rPr>
                <w:b/>
              </w:rPr>
            </w:pPr>
            <w:r w:rsidRPr="006579DA">
              <w:rPr>
                <w:b/>
              </w:rPr>
              <w:t>Activity</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660AB875" w14:textId="77777777" w:rsidR="00BE4FAB" w:rsidRPr="006579DA" w:rsidRDefault="00BE4FAB" w:rsidP="006579DA">
            <w:pPr>
              <w:ind w:left="113" w:right="113"/>
              <w:rPr>
                <w:b/>
              </w:rPr>
            </w:pPr>
            <w:r w:rsidRPr="006579DA">
              <w:rPr>
                <w:b/>
              </w:rPr>
              <w:t>Stage</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44535F22" w14:textId="77777777" w:rsidR="00BE4FAB" w:rsidRPr="006579DA" w:rsidRDefault="00BE4FAB" w:rsidP="006579DA">
            <w:pPr>
              <w:ind w:left="113" w:right="113"/>
              <w:rPr>
                <w:b/>
              </w:rPr>
            </w:pPr>
            <w:r w:rsidRPr="006579DA">
              <w:rPr>
                <w:b/>
              </w:rPr>
              <w:t>Finish Date</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4D757424" w14:textId="77777777" w:rsidR="00BE4FAB" w:rsidRPr="006579DA" w:rsidRDefault="00BE4FAB" w:rsidP="006579DA">
            <w:pPr>
              <w:ind w:left="113" w:right="113"/>
              <w:rPr>
                <w:b/>
              </w:rPr>
            </w:pPr>
            <w:r w:rsidRPr="006579DA">
              <w:rPr>
                <w:b/>
              </w:rPr>
              <w:t>Medium</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2DF56C49" w14:textId="77777777" w:rsidR="00BE4FAB" w:rsidRPr="006579DA" w:rsidRDefault="00BE4FAB" w:rsidP="006579DA">
            <w:pPr>
              <w:ind w:left="113" w:right="113"/>
              <w:rPr>
                <w:b/>
              </w:rPr>
            </w:pPr>
            <w:r w:rsidRPr="006579DA">
              <w:rPr>
                <w:b/>
              </w:rPr>
              <w:t>Responsibility</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3B47F2E1" w14:textId="77777777" w:rsidR="00BE4FAB" w:rsidRPr="006579DA" w:rsidRDefault="00BE4FAB" w:rsidP="006579DA">
            <w:pPr>
              <w:ind w:left="113" w:right="113"/>
              <w:rPr>
                <w:b/>
              </w:rPr>
            </w:pPr>
            <w:r w:rsidRPr="006579DA">
              <w:rPr>
                <w:b/>
              </w:rPr>
              <w:t>Audience</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extDirection w:val="btLr"/>
          </w:tcPr>
          <w:p w14:paraId="523D6AB8" w14:textId="77777777" w:rsidR="00BE4FAB" w:rsidRPr="006579DA" w:rsidRDefault="00BE4FAB" w:rsidP="006579DA">
            <w:pPr>
              <w:ind w:left="113" w:right="113"/>
              <w:rPr>
                <w:b/>
              </w:rPr>
            </w:pPr>
            <w:r w:rsidRPr="006579DA">
              <w:rPr>
                <w:b/>
              </w:rPr>
              <w:t>Frequency</w:t>
            </w:r>
          </w:p>
        </w:tc>
      </w:tr>
      <w:tr w:rsidR="00BE4FAB" w:rsidRPr="00570580" w14:paraId="0E1717E2"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FC6AD" w14:textId="77777777" w:rsidR="00BE4FAB" w:rsidRPr="00570580" w:rsidRDefault="00BE4FAB" w:rsidP="006579DA">
            <w:r w:rsidRPr="00570580">
              <w:lastRenderedPageBreak/>
              <w:t>Attend kick-off meeting</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5C7DE" w14:textId="77777777" w:rsidR="00BE4FAB" w:rsidRPr="00570580" w:rsidRDefault="00BE4FAB" w:rsidP="006579DA">
            <w:r w:rsidRPr="00570580">
              <w:t>Define and design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17494" w14:textId="77777777" w:rsidR="00BE4FAB" w:rsidRPr="00570580" w:rsidRDefault="00BE4FAB" w:rsidP="006579DA">
            <w:r w:rsidRPr="00570580">
              <w:t>1/2/2012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21EF2" w14:textId="77777777" w:rsidR="00BE4FAB" w:rsidRPr="00570580" w:rsidRDefault="00BE4FAB" w:rsidP="006579DA">
            <w:r w:rsidRPr="00570580">
              <w:t>Meeting</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9E0D7" w14:textId="77777777" w:rsidR="00BE4FAB" w:rsidRPr="00570580" w:rsidRDefault="00BE4FAB" w:rsidP="006579DA">
            <w:r w:rsidRPr="00570580">
              <w:t>Team Lead</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3510E" w14:textId="77777777" w:rsidR="00BE4FAB" w:rsidRPr="00570580" w:rsidRDefault="00BE4FAB" w:rsidP="006579DA">
            <w:r w:rsidRPr="00570580">
              <w:t>Team</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93B5D" w14:textId="77777777" w:rsidR="00BE4FAB" w:rsidRPr="00570580" w:rsidRDefault="00BE4FAB" w:rsidP="006579DA">
            <w:r w:rsidRPr="00570580">
              <w:t>Once</w:t>
            </w:r>
          </w:p>
        </w:tc>
      </w:tr>
      <w:tr w:rsidR="00BE4FAB" w:rsidRPr="00570580" w14:paraId="5B781B66"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BFC50" w14:textId="77777777" w:rsidR="00BE4FAB" w:rsidRPr="00570580" w:rsidRDefault="00BE4FAB" w:rsidP="006579DA">
            <w:r w:rsidRPr="00570580">
              <w:t>Team representation during requirements gathering</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B6048" w14:textId="77777777" w:rsidR="00BE4FAB" w:rsidRPr="00570580" w:rsidRDefault="00BE4FAB" w:rsidP="006579DA">
            <w:r w:rsidRPr="00570580">
              <w:t>Define / Design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6E1E" w14:textId="77777777" w:rsidR="00BE4FAB" w:rsidRPr="00570580" w:rsidRDefault="00BE4FAB" w:rsidP="006579DA">
            <w:r w:rsidRPr="00570580">
              <w:t>12/2/2012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24513" w14:textId="77777777" w:rsidR="00BE4FAB" w:rsidRPr="00570580" w:rsidRDefault="00BE4FAB" w:rsidP="006579DA">
            <w:r w:rsidRPr="00570580">
              <w:t>Meeting</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0AB03" w14:textId="77777777" w:rsidR="00BE4FAB" w:rsidRPr="00570580" w:rsidRDefault="00BE4FAB" w:rsidP="006579DA">
            <w:r w:rsidRPr="00570580">
              <w:t>Team Lead</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D8C60" w14:textId="77777777" w:rsidR="00BE4FAB" w:rsidRPr="00570580" w:rsidRDefault="00BE4FAB" w:rsidP="006579DA">
            <w:r w:rsidRPr="00570580">
              <w:t>Team</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F0322" w14:textId="77777777" w:rsidR="00BE4FAB" w:rsidRPr="00570580" w:rsidRDefault="00BE4FAB" w:rsidP="006579DA">
            <w:r w:rsidRPr="00570580">
              <w:t>As scheduled</w:t>
            </w:r>
          </w:p>
        </w:tc>
      </w:tr>
      <w:tr w:rsidR="00BE4FAB" w:rsidRPr="00570580" w14:paraId="13A05EF6"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FEF33" w14:textId="77777777" w:rsidR="00BE4FAB" w:rsidRPr="00570580" w:rsidRDefault="00BE4FAB" w:rsidP="006579DA">
            <w:r w:rsidRPr="00570580">
              <w:t>Disseminate Process Changes Information</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83485" w14:textId="77777777" w:rsidR="00BE4FAB" w:rsidRPr="00570580" w:rsidRDefault="00BE4FAB" w:rsidP="006579DA">
            <w:r w:rsidRPr="00570580">
              <w:t>Define and Design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3A69C" w14:textId="77777777" w:rsidR="00BE4FAB" w:rsidRPr="00570580" w:rsidRDefault="00BE4FAB" w:rsidP="006579DA">
            <w:proofErr w:type="spellStart"/>
            <w:r w:rsidRPr="00570580">
              <w:t>Ongoing</w:t>
            </w:r>
            <w:proofErr w:type="spellEnd"/>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B95C6" w14:textId="77777777" w:rsidR="00BE4FAB" w:rsidRPr="00570580" w:rsidRDefault="00BE4FAB" w:rsidP="006579DA">
            <w:r w:rsidRPr="00570580">
              <w:t>Meeting</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DA45F" w14:textId="77777777" w:rsidR="00BE4FAB" w:rsidRPr="00570580" w:rsidRDefault="00BE4FAB" w:rsidP="006579DA">
            <w:r w:rsidRPr="00570580">
              <w:t>Team Lead</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7A960" w14:textId="77777777" w:rsidR="00BE4FAB" w:rsidRPr="00570580" w:rsidRDefault="00BE4FAB" w:rsidP="006579DA">
            <w:r w:rsidRPr="00570580">
              <w:t>Team</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9B20D" w14:textId="77777777" w:rsidR="00BE4FAB" w:rsidRPr="00570580" w:rsidRDefault="00BE4FAB" w:rsidP="006579DA">
            <w:r w:rsidRPr="00570580">
              <w:t>As needed</w:t>
            </w:r>
          </w:p>
        </w:tc>
      </w:tr>
      <w:tr w:rsidR="00BE4FAB" w:rsidRPr="00570580" w14:paraId="57C5D269"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7CCBA" w14:textId="77777777" w:rsidR="00BE4FAB" w:rsidRPr="00570580" w:rsidRDefault="00BE4FAB" w:rsidP="006579DA">
            <w:r w:rsidRPr="00570580">
              <w:t>Product validation feedback</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5A861" w14:textId="77777777" w:rsidR="00BE4FAB" w:rsidRPr="00570580" w:rsidRDefault="00BE4FAB" w:rsidP="006579DA">
            <w:r w:rsidRPr="00570580">
              <w:t>Define and Deliver</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95C8A" w14:textId="77777777" w:rsidR="00BE4FAB" w:rsidRPr="00570580" w:rsidRDefault="00BE4FAB" w:rsidP="006579DA">
            <w:proofErr w:type="spellStart"/>
            <w:r w:rsidRPr="00570580">
              <w:t>Ongoing</w:t>
            </w:r>
            <w:proofErr w:type="spellEnd"/>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00907" w14:textId="77777777" w:rsidR="00BE4FAB" w:rsidRPr="00570580" w:rsidRDefault="00BE4FAB" w:rsidP="006579DA">
            <w:r w:rsidRPr="00570580">
              <w:t>Meeting</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724C9" w14:textId="77777777" w:rsidR="00BE4FAB" w:rsidRPr="00570580" w:rsidRDefault="00BE4FAB" w:rsidP="006579DA">
            <w:r w:rsidRPr="00570580">
              <w:t>Team Lead</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B2BA7" w14:textId="77777777" w:rsidR="00BE4FAB" w:rsidRPr="00570580" w:rsidRDefault="00BE4FAB" w:rsidP="006579DA">
            <w:r w:rsidRPr="00570580">
              <w:t>Team</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69096" w14:textId="77777777" w:rsidR="00BE4FAB" w:rsidRPr="00570580" w:rsidRDefault="00BE4FAB" w:rsidP="006579DA">
            <w:proofErr w:type="gramStart"/>
            <w:r w:rsidRPr="00570580">
              <w:t>weekly</w:t>
            </w:r>
            <w:proofErr w:type="gramEnd"/>
          </w:p>
        </w:tc>
      </w:tr>
      <w:tr w:rsidR="00BE4FAB" w:rsidRPr="00570580" w14:paraId="5C1DA748"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5F32A" w14:textId="77777777" w:rsidR="00BE4FAB" w:rsidRPr="00570580" w:rsidRDefault="00BE4FAB" w:rsidP="006579DA">
            <w:r w:rsidRPr="00570580">
              <w:t>Launch feedback</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E771C" w14:textId="77777777" w:rsidR="00BE4FAB" w:rsidRPr="00570580" w:rsidRDefault="00BE4FAB" w:rsidP="006579DA">
            <w:r w:rsidRPr="00570580">
              <w:t>Confirm</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C59BF" w14:textId="77777777" w:rsidR="00BE4FAB" w:rsidRPr="00570580" w:rsidRDefault="00BE4FAB" w:rsidP="006579DA">
            <w:r w:rsidRPr="00570580">
              <w:t xml:space="preserve">1/2/2013 </w:t>
            </w:r>
            <w:proofErr w:type="spellStart"/>
            <w:r w:rsidRPr="00570580">
              <w:t>ongoing</w:t>
            </w:r>
            <w:proofErr w:type="spellEnd"/>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BAF6E" w14:textId="77777777" w:rsidR="00BE4FAB" w:rsidRPr="00570580" w:rsidRDefault="00BE4FAB" w:rsidP="006579DA">
            <w:r w:rsidRPr="00570580">
              <w:t>Meeting</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5EDE6" w14:textId="77777777" w:rsidR="00BE4FAB" w:rsidRPr="00570580" w:rsidRDefault="00BE4FAB" w:rsidP="006579DA">
            <w:r w:rsidRPr="00570580">
              <w:t>Team Lead</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4496D" w14:textId="77777777" w:rsidR="00BE4FAB" w:rsidRPr="00570580" w:rsidRDefault="00BE4FAB" w:rsidP="006579DA">
            <w:r w:rsidRPr="00570580">
              <w:t>Team</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1AF45" w14:textId="77777777" w:rsidR="00BE4FAB" w:rsidRPr="00570580" w:rsidRDefault="00BE4FAB" w:rsidP="006579DA">
            <w:proofErr w:type="spellStart"/>
            <w:r w:rsidRPr="00570580">
              <w:t>Regulary</w:t>
            </w:r>
            <w:proofErr w:type="spellEnd"/>
          </w:p>
        </w:tc>
      </w:tr>
    </w:tbl>
    <w:p w14:paraId="78A75E5A" w14:textId="77777777" w:rsidR="00BE4FAB" w:rsidRPr="00570580" w:rsidRDefault="00BE4FAB">
      <w:pPr>
        <w:pStyle w:val="Heading5"/>
        <w:spacing w:line="276" w:lineRule="auto"/>
      </w:pPr>
      <w:bookmarkStart w:id="114" w:name="h.wllepp4qdhmh"/>
      <w:bookmarkEnd w:id="114"/>
    </w:p>
    <w:p w14:paraId="47DBA3CC" w14:textId="77777777" w:rsidR="00BE4FAB" w:rsidRPr="00570580" w:rsidRDefault="00BE4FAB">
      <w:pPr>
        <w:spacing w:line="240" w:lineRule="auto"/>
      </w:pPr>
    </w:p>
    <w:p w14:paraId="5027A1C0" w14:textId="77777777" w:rsidR="006579DA" w:rsidRPr="006847CC" w:rsidRDefault="006579DA" w:rsidP="006847CC">
      <w:pPr>
        <w:pStyle w:val="Heading3"/>
      </w:pPr>
      <w:bookmarkStart w:id="115" w:name="h.nbv3q9u4ex6m"/>
      <w:bookmarkStart w:id="116" w:name="h.mym6mhc17uz4"/>
      <w:bookmarkStart w:id="117" w:name="_Toc183175505"/>
      <w:bookmarkStart w:id="118" w:name="_Toc183176035"/>
      <w:bookmarkEnd w:id="115"/>
      <w:bookmarkEnd w:id="116"/>
    </w:p>
    <w:p w14:paraId="1B751805" w14:textId="77777777" w:rsidR="006579DA" w:rsidRPr="006847CC" w:rsidRDefault="006579DA" w:rsidP="006847CC">
      <w:pPr>
        <w:pStyle w:val="Heading3"/>
      </w:pPr>
    </w:p>
    <w:p w14:paraId="7627466A" w14:textId="77777777" w:rsidR="006579DA" w:rsidRPr="006847CC" w:rsidRDefault="006579DA" w:rsidP="006847CC">
      <w:pPr>
        <w:pStyle w:val="Heading3"/>
      </w:pPr>
    </w:p>
    <w:p w14:paraId="5BC53F1A" w14:textId="77777777" w:rsidR="006579DA" w:rsidRPr="006847CC" w:rsidRDefault="006579DA" w:rsidP="006847CC">
      <w:pPr>
        <w:pStyle w:val="Heading3"/>
      </w:pPr>
    </w:p>
    <w:p w14:paraId="3912A62E" w14:textId="77777777" w:rsidR="00BE4FAB" w:rsidRDefault="00BE4FAB" w:rsidP="006579DA">
      <w:pPr>
        <w:pStyle w:val="Heading1"/>
      </w:pPr>
      <w:bookmarkStart w:id="119" w:name="_Toc183177759"/>
      <w:bookmarkStart w:id="120" w:name="_Toc183178305"/>
      <w:r w:rsidRPr="00570580">
        <w:t>Quality Plan</w:t>
      </w:r>
      <w:bookmarkEnd w:id="117"/>
      <w:bookmarkEnd w:id="118"/>
      <w:bookmarkEnd w:id="119"/>
      <w:bookmarkEnd w:id="120"/>
    </w:p>
    <w:p w14:paraId="1B7E1578" w14:textId="77777777" w:rsidR="006579DA" w:rsidRPr="006847CC" w:rsidRDefault="006579DA" w:rsidP="006847CC">
      <w:pPr>
        <w:pStyle w:val="Heading2"/>
      </w:pPr>
      <w:bookmarkStart w:id="121" w:name="_Toc183177760"/>
      <w:bookmarkStart w:id="122" w:name="_Toc183178306"/>
      <w:r w:rsidRPr="006847CC">
        <w:t>Introduction</w:t>
      </w:r>
      <w:bookmarkEnd w:id="121"/>
      <w:bookmarkEnd w:id="122"/>
    </w:p>
    <w:p w14:paraId="4F0A5F81" w14:textId="77777777" w:rsidR="00BE4FAB" w:rsidRPr="00570580" w:rsidRDefault="00BE4FAB" w:rsidP="006579DA">
      <w:bookmarkStart w:id="123" w:name="h.hc6hmqtzeb9o"/>
      <w:bookmarkStart w:id="124" w:name="_Toc183175506"/>
      <w:bookmarkStart w:id="125" w:name="_Toc183176036"/>
      <w:bookmarkEnd w:id="123"/>
      <w:r w:rsidRPr="00570580">
        <w:t xml:space="preserve">Project quality management includes planning quality, performing quality assurance and performing quality control.  Quality planning identifies which quality standards are relevant to the project and how to satisfy them.  Quality assurance involves evaluating overall project performance to ensure that the project will satisfy the relevant quality standards.  Quality control includes monitoring specific project results to ensure that they comply with quality standards and identifying ways </w:t>
      </w:r>
      <w:proofErr w:type="gramStart"/>
      <w:r w:rsidRPr="00570580">
        <w:t>to  improve</w:t>
      </w:r>
      <w:proofErr w:type="gramEnd"/>
      <w:r w:rsidRPr="00570580">
        <w:t xml:space="preserve"> overall quality.</w:t>
      </w:r>
      <w:bookmarkEnd w:id="124"/>
      <w:bookmarkEnd w:id="125"/>
    </w:p>
    <w:p w14:paraId="5BFEB992" w14:textId="77777777" w:rsidR="00BE4FAB" w:rsidRPr="006847CC" w:rsidRDefault="00BE4FAB" w:rsidP="006847CC">
      <w:pPr>
        <w:pStyle w:val="Heading2"/>
      </w:pPr>
      <w:bookmarkStart w:id="126" w:name="h.eiyfjww57nc0"/>
      <w:bookmarkStart w:id="127" w:name="_Toc183177761"/>
      <w:bookmarkStart w:id="128" w:name="_Toc183175507"/>
      <w:bookmarkStart w:id="129" w:name="_Toc183176037"/>
      <w:bookmarkStart w:id="130" w:name="_Toc183178307"/>
      <w:bookmarkEnd w:id="126"/>
      <w:r w:rsidRPr="006847CC">
        <w:t>Quality Plan</w:t>
      </w:r>
      <w:bookmarkEnd w:id="127"/>
      <w:bookmarkEnd w:id="130"/>
      <w:r w:rsidRPr="006847CC">
        <w:t xml:space="preserve"> </w:t>
      </w:r>
      <w:bookmarkEnd w:id="128"/>
      <w:bookmarkEnd w:id="129"/>
    </w:p>
    <w:p w14:paraId="5621EA7B" w14:textId="77777777" w:rsidR="00BE4FAB" w:rsidRPr="006847CC" w:rsidRDefault="00BE4FAB" w:rsidP="006847CC">
      <w:pPr>
        <w:pStyle w:val="Heading3"/>
      </w:pPr>
      <w:bookmarkStart w:id="131" w:name="_Toc183177762"/>
      <w:bookmarkStart w:id="132" w:name="_Toc183178308"/>
      <w:r w:rsidRPr="006847CC">
        <w:lastRenderedPageBreak/>
        <w:t>Purpose</w:t>
      </w:r>
      <w:bookmarkEnd w:id="131"/>
      <w:bookmarkEnd w:id="132"/>
      <w:r w:rsidRPr="006847CC">
        <w:t xml:space="preserve"> </w:t>
      </w:r>
    </w:p>
    <w:p w14:paraId="6E2D65B8" w14:textId="77777777" w:rsidR="00BE4FAB" w:rsidRPr="00570580" w:rsidRDefault="00BE4FAB">
      <w:pPr>
        <w:spacing w:line="240" w:lineRule="auto"/>
        <w:rPr>
          <w:color w:val="333333"/>
          <w:shd w:val="solid" w:color="FFFFFF" w:fill="FFFFFF"/>
        </w:rPr>
      </w:pPr>
      <w:r w:rsidRPr="00570580">
        <w:rPr>
          <w:color w:val="333333"/>
          <w:shd w:val="solid" w:color="FFFFFF" w:fill="FFFFFF"/>
        </w:rPr>
        <w:t xml:space="preserve">The purpose of this section is to provide a single point of reference on the topic of quality for project of </w:t>
      </w:r>
      <w:proofErr w:type="spellStart"/>
      <w:r w:rsidRPr="00570580">
        <w:rPr>
          <w:color w:val="333333"/>
          <w:shd w:val="solid" w:color="FFFFFF" w:fill="FFFFFF"/>
        </w:rPr>
        <w:t>MegaGlobalCorpSuperInc</w:t>
      </w:r>
      <w:proofErr w:type="spellEnd"/>
      <w:r w:rsidRPr="00570580">
        <w:rPr>
          <w:color w:val="333333"/>
          <w:shd w:val="solid" w:color="FFFFFF" w:fill="FFFFFF"/>
        </w:rPr>
        <w:t xml:space="preserve"> in Ireland.  </w:t>
      </w:r>
    </w:p>
    <w:p w14:paraId="5EA43968" w14:textId="77777777" w:rsidR="00BE4FAB" w:rsidRPr="006847CC" w:rsidRDefault="00BE4FAB" w:rsidP="006847CC">
      <w:pPr>
        <w:pStyle w:val="Heading3"/>
      </w:pPr>
      <w:bookmarkStart w:id="133" w:name="_Toc183177763"/>
      <w:bookmarkStart w:id="134" w:name="_Toc183178309"/>
      <w:r w:rsidRPr="006847CC">
        <w:t>Scope</w:t>
      </w:r>
      <w:bookmarkEnd w:id="133"/>
      <w:bookmarkEnd w:id="134"/>
      <w:r w:rsidRPr="006847CC">
        <w:t xml:space="preserve"> </w:t>
      </w:r>
    </w:p>
    <w:p w14:paraId="5D3B2478" w14:textId="77777777" w:rsidR="00BE4FAB" w:rsidRDefault="00BE4FAB">
      <w:pPr>
        <w:spacing w:line="240" w:lineRule="auto"/>
        <w:rPr>
          <w:color w:val="333333"/>
          <w:shd w:val="solid" w:color="FFFFFF" w:fill="FFFFFF"/>
        </w:rPr>
      </w:pPr>
      <w:proofErr w:type="gramStart"/>
      <w:r w:rsidRPr="00570580">
        <w:rPr>
          <w:color w:val="333333"/>
          <w:shd w:val="solid" w:color="FFFFFF" w:fill="FFFFFF"/>
        </w:rPr>
        <w:t>Quality  Plan</w:t>
      </w:r>
      <w:proofErr w:type="gramEnd"/>
      <w:r w:rsidRPr="00570580">
        <w:rPr>
          <w:color w:val="333333"/>
          <w:shd w:val="solid" w:color="FFFFFF" w:fill="FFFFFF"/>
        </w:rPr>
        <w:t xml:space="preserve"> applies to project of </w:t>
      </w:r>
      <w:proofErr w:type="spellStart"/>
      <w:r w:rsidRPr="00570580">
        <w:rPr>
          <w:color w:val="333333"/>
          <w:shd w:val="solid" w:color="FFFFFF" w:fill="FFFFFF"/>
        </w:rPr>
        <w:t>MegaGlobalCorpSuperInc</w:t>
      </w:r>
      <w:proofErr w:type="spellEnd"/>
      <w:r w:rsidRPr="00570580">
        <w:rPr>
          <w:color w:val="333333"/>
          <w:shd w:val="solid" w:color="FFFFFF" w:fill="FFFFFF"/>
        </w:rPr>
        <w:t xml:space="preserve"> in Ireland developed by our company.  This section describes issues related to quality assurance. Target audience of this section is as follows: </w:t>
      </w:r>
    </w:p>
    <w:p w14:paraId="40F2F9B1" w14:textId="77777777" w:rsidR="006579DA" w:rsidRPr="00570580" w:rsidRDefault="006579DA">
      <w:pPr>
        <w:spacing w:line="240" w:lineRule="auto"/>
        <w:rPr>
          <w:color w:val="333333"/>
          <w:shd w:val="solid" w:color="FFFFFF" w:fill="FFFFFF"/>
        </w:rPr>
      </w:pPr>
    </w:p>
    <w:p w14:paraId="4461DCEF" w14:textId="77777777" w:rsidR="00BE4FAB" w:rsidRPr="00570580" w:rsidRDefault="00BE4FAB" w:rsidP="006579DA">
      <w:pPr>
        <w:numPr>
          <w:ilvl w:val="0"/>
          <w:numId w:val="13"/>
        </w:numPr>
        <w:rPr>
          <w:shd w:val="solid" w:color="FFFFFF" w:fill="FFFFFF"/>
        </w:rPr>
      </w:pPr>
      <w:r w:rsidRPr="00570580">
        <w:rPr>
          <w:shd w:val="solid" w:color="FFFFFF" w:fill="FFFFFF"/>
        </w:rPr>
        <w:t xml:space="preserve">Customer representatives; </w:t>
      </w:r>
    </w:p>
    <w:p w14:paraId="79658A4C" w14:textId="77777777" w:rsidR="00BE4FAB" w:rsidRPr="00570580" w:rsidRDefault="00BE4FAB" w:rsidP="006579DA">
      <w:pPr>
        <w:numPr>
          <w:ilvl w:val="0"/>
          <w:numId w:val="13"/>
        </w:numPr>
        <w:rPr>
          <w:shd w:val="solid" w:color="FFFFFF" w:fill="FFFFFF"/>
        </w:rPr>
      </w:pPr>
      <w:r w:rsidRPr="00570580">
        <w:rPr>
          <w:shd w:val="solid" w:color="FFFFFF" w:fill="FFFFFF"/>
        </w:rPr>
        <w:t xml:space="preserve">Quality Assurance group; </w:t>
      </w:r>
    </w:p>
    <w:p w14:paraId="47777EC5" w14:textId="77777777" w:rsidR="00BE4FAB" w:rsidRPr="00570580" w:rsidRDefault="00BE4FAB" w:rsidP="006579DA">
      <w:pPr>
        <w:numPr>
          <w:ilvl w:val="0"/>
          <w:numId w:val="13"/>
        </w:numPr>
        <w:rPr>
          <w:shd w:val="solid" w:color="FFFFFF" w:fill="FFFFFF"/>
        </w:rPr>
      </w:pPr>
      <w:r w:rsidRPr="00570580">
        <w:rPr>
          <w:shd w:val="solid" w:color="FFFFFF" w:fill="FFFFFF"/>
        </w:rPr>
        <w:t xml:space="preserve">Project Manager. </w:t>
      </w:r>
    </w:p>
    <w:p w14:paraId="4E471A77" w14:textId="77777777" w:rsidR="00BE4FAB" w:rsidRPr="00570580" w:rsidRDefault="00BE4FAB">
      <w:pPr>
        <w:spacing w:line="240" w:lineRule="auto"/>
        <w:rPr>
          <w:color w:val="333333"/>
          <w:shd w:val="solid" w:color="FFFFFF" w:fill="FFFFFF"/>
        </w:rPr>
      </w:pPr>
    </w:p>
    <w:p w14:paraId="18CF2B56" w14:textId="77777777" w:rsidR="00BE4FAB" w:rsidRPr="006847CC" w:rsidRDefault="00BE4FAB" w:rsidP="006847CC">
      <w:pPr>
        <w:pStyle w:val="Heading3"/>
      </w:pPr>
      <w:bookmarkStart w:id="135" w:name="_Toc183177764"/>
      <w:bookmarkStart w:id="136" w:name="_Toc183178310"/>
      <w:r w:rsidRPr="006847CC">
        <w:t>Quality Objectives</w:t>
      </w:r>
      <w:bookmarkEnd w:id="135"/>
      <w:bookmarkEnd w:id="136"/>
      <w:r w:rsidRPr="006847CC">
        <w:t xml:space="preserve"> </w:t>
      </w:r>
    </w:p>
    <w:p w14:paraId="5EBE4F7E" w14:textId="77777777" w:rsidR="00BE4FAB" w:rsidRPr="00570580" w:rsidRDefault="00BE4FAB">
      <w:pPr>
        <w:spacing w:line="240" w:lineRule="auto"/>
        <w:rPr>
          <w:color w:val="333333"/>
          <w:shd w:val="solid" w:color="FFFFFF" w:fill="FFFFFF"/>
        </w:rPr>
      </w:pPr>
      <w:r w:rsidRPr="00570580">
        <w:rPr>
          <w:color w:val="333333"/>
          <w:shd w:val="solid" w:color="FFFFFF" w:fill="FFFFFF"/>
        </w:rPr>
        <w:t xml:space="preserve">The product must comply with all of the requirements described in Software Requirements </w:t>
      </w:r>
      <w:proofErr w:type="spellStart"/>
      <w:r w:rsidRPr="00570580">
        <w:rPr>
          <w:color w:val="333333"/>
          <w:shd w:val="solid" w:color="FFFFFF" w:fill="FFFFFF"/>
        </w:rPr>
        <w:t>Specification.Product’s</w:t>
      </w:r>
      <w:proofErr w:type="spellEnd"/>
      <w:r w:rsidRPr="00570580">
        <w:rPr>
          <w:color w:val="333333"/>
          <w:shd w:val="solid" w:color="FFFFFF" w:fill="FFFFFF"/>
        </w:rPr>
        <w:t xml:space="preserve"> conformity to Software Requirements Specification will be checked through passing the acceptance tests. Upon client's verification that all of the tests have been satisfactory passed, the product is considered to be of satisfactory quality.  It means that product complies with all clients' requirements and is accepted by client.</w:t>
      </w:r>
    </w:p>
    <w:p w14:paraId="45FC7907" w14:textId="77777777" w:rsidR="00BE4FAB" w:rsidRPr="00570580" w:rsidRDefault="00BE4FAB">
      <w:pPr>
        <w:spacing w:line="240" w:lineRule="auto"/>
        <w:rPr>
          <w:color w:val="333333"/>
          <w:sz w:val="20"/>
          <w:szCs w:val="20"/>
          <w:shd w:val="solid" w:color="FFFFFF" w:fill="FFFFFF"/>
        </w:rPr>
      </w:pPr>
    </w:p>
    <w:p w14:paraId="01BBDCBC" w14:textId="77777777" w:rsidR="006579DA" w:rsidRDefault="006579DA">
      <w:pPr>
        <w:spacing w:line="240" w:lineRule="auto"/>
        <w:rPr>
          <w:b/>
          <w:bCs/>
          <w:color w:val="333333"/>
          <w:shd w:val="solid" w:color="FFFFFF" w:fill="FFFFFF"/>
        </w:rPr>
      </w:pPr>
    </w:p>
    <w:p w14:paraId="1F0FCDF3" w14:textId="77777777" w:rsidR="006579DA" w:rsidRDefault="006579DA">
      <w:pPr>
        <w:spacing w:line="240" w:lineRule="auto"/>
        <w:rPr>
          <w:b/>
          <w:bCs/>
          <w:color w:val="333333"/>
          <w:shd w:val="solid" w:color="FFFFFF" w:fill="FFFFFF"/>
        </w:rPr>
      </w:pPr>
    </w:p>
    <w:p w14:paraId="3C5C98DB" w14:textId="77777777" w:rsidR="006579DA" w:rsidRDefault="006579DA">
      <w:pPr>
        <w:spacing w:line="240" w:lineRule="auto"/>
        <w:rPr>
          <w:b/>
          <w:bCs/>
          <w:color w:val="333333"/>
          <w:shd w:val="solid" w:color="FFFFFF" w:fill="FFFFFF"/>
        </w:rPr>
      </w:pPr>
    </w:p>
    <w:p w14:paraId="4760CF2B" w14:textId="77777777" w:rsidR="006579DA" w:rsidRDefault="006579DA">
      <w:pPr>
        <w:spacing w:line="240" w:lineRule="auto"/>
        <w:rPr>
          <w:b/>
          <w:bCs/>
          <w:color w:val="333333"/>
          <w:shd w:val="solid" w:color="FFFFFF" w:fill="FFFFFF"/>
        </w:rPr>
      </w:pPr>
    </w:p>
    <w:p w14:paraId="67F874A4" w14:textId="77777777" w:rsidR="006579DA" w:rsidRDefault="006579DA">
      <w:pPr>
        <w:spacing w:line="240" w:lineRule="auto"/>
        <w:rPr>
          <w:b/>
          <w:bCs/>
          <w:color w:val="333333"/>
          <w:shd w:val="solid" w:color="FFFFFF" w:fill="FFFFFF"/>
        </w:rPr>
      </w:pPr>
    </w:p>
    <w:p w14:paraId="419FB77B" w14:textId="77777777" w:rsidR="006579DA" w:rsidRDefault="006579DA">
      <w:pPr>
        <w:spacing w:line="240" w:lineRule="auto"/>
        <w:rPr>
          <w:b/>
          <w:bCs/>
          <w:color w:val="333333"/>
          <w:shd w:val="solid" w:color="FFFFFF" w:fill="FFFFFF"/>
        </w:rPr>
      </w:pPr>
    </w:p>
    <w:p w14:paraId="274EC5D9" w14:textId="77777777" w:rsidR="006579DA" w:rsidRDefault="006579DA">
      <w:pPr>
        <w:spacing w:line="240" w:lineRule="auto"/>
        <w:rPr>
          <w:b/>
          <w:bCs/>
          <w:color w:val="333333"/>
          <w:shd w:val="solid" w:color="FFFFFF" w:fill="FFFFFF"/>
        </w:rPr>
      </w:pPr>
    </w:p>
    <w:p w14:paraId="1408D958" w14:textId="77777777" w:rsidR="006579DA" w:rsidRDefault="006579DA">
      <w:pPr>
        <w:spacing w:line="240" w:lineRule="auto"/>
        <w:rPr>
          <w:b/>
          <w:bCs/>
          <w:color w:val="333333"/>
          <w:shd w:val="solid" w:color="FFFFFF" w:fill="FFFFFF"/>
        </w:rPr>
      </w:pPr>
    </w:p>
    <w:p w14:paraId="3286D1B2" w14:textId="77777777" w:rsidR="006579DA" w:rsidRDefault="006579DA">
      <w:pPr>
        <w:spacing w:line="240" w:lineRule="auto"/>
        <w:rPr>
          <w:b/>
          <w:bCs/>
          <w:color w:val="333333"/>
          <w:shd w:val="solid" w:color="FFFFFF" w:fill="FFFFFF"/>
        </w:rPr>
      </w:pPr>
    </w:p>
    <w:p w14:paraId="79277380" w14:textId="77777777" w:rsidR="006579DA" w:rsidRDefault="006579DA">
      <w:pPr>
        <w:spacing w:line="240" w:lineRule="auto"/>
        <w:rPr>
          <w:b/>
          <w:bCs/>
          <w:color w:val="333333"/>
          <w:shd w:val="solid" w:color="FFFFFF" w:fill="FFFFFF"/>
        </w:rPr>
      </w:pPr>
    </w:p>
    <w:p w14:paraId="7986ED88" w14:textId="77777777" w:rsidR="00BE4FAB" w:rsidRPr="006847CC" w:rsidRDefault="00BE4FAB" w:rsidP="006847CC">
      <w:pPr>
        <w:pStyle w:val="Heading3"/>
      </w:pPr>
      <w:bookmarkStart w:id="137" w:name="_Toc183177765"/>
      <w:bookmarkStart w:id="138" w:name="_Toc183178311"/>
      <w:r w:rsidRPr="006847CC">
        <w:t>Management Organization</w:t>
      </w:r>
      <w:bookmarkEnd w:id="137"/>
      <w:bookmarkEnd w:id="138"/>
    </w:p>
    <w:p w14:paraId="48537A4F" w14:textId="77777777" w:rsidR="006579DA" w:rsidRPr="00570580" w:rsidRDefault="006579DA">
      <w:pPr>
        <w:spacing w:line="240" w:lineRule="auto"/>
        <w:rPr>
          <w:b/>
          <w:bCs/>
          <w:color w:val="333333"/>
          <w:shd w:val="solid" w:color="FFFFFF" w:fill="FFFFFF"/>
        </w:rPr>
      </w:pPr>
    </w:p>
    <w:p w14:paraId="458804F0" w14:textId="77777777" w:rsidR="00BE4FAB" w:rsidRPr="00570580" w:rsidRDefault="00BE4FAB">
      <w:pPr>
        <w:spacing w:line="240" w:lineRule="auto"/>
        <w:rPr>
          <w:b/>
          <w:bCs/>
          <w:color w:val="333333"/>
          <w:sz w:val="20"/>
          <w:szCs w:val="20"/>
          <w:shd w:val="solid" w:color="FFFFFF" w:fill="FFFFFF"/>
        </w:rPr>
      </w:pPr>
    </w:p>
    <w:tbl>
      <w:tblPr>
        <w:tblW w:w="0" w:type="auto"/>
        <w:tblInd w:w="100" w:type="dxa"/>
        <w:tblLook w:val="0000" w:firstRow="0" w:lastRow="0" w:firstColumn="0" w:lastColumn="0" w:noHBand="0" w:noVBand="0"/>
      </w:tblPr>
      <w:tblGrid>
        <w:gridCol w:w="3402"/>
        <w:gridCol w:w="6058"/>
      </w:tblGrid>
      <w:tr w:rsidR="00BE4FAB" w:rsidRPr="00570580" w14:paraId="6D191EC8" w14:textId="77777777" w:rsidTr="006579DA">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235AB" w14:textId="77777777" w:rsidR="00BE4FAB" w:rsidRPr="00A3068A" w:rsidRDefault="00BE4FAB" w:rsidP="006579DA">
            <w:pPr>
              <w:rPr>
                <w:b/>
              </w:rPr>
            </w:pPr>
            <w:bookmarkStart w:id="139" w:name="_GoBack" w:colFirst="0" w:colLast="1"/>
            <w:r w:rsidRPr="00A3068A">
              <w:rPr>
                <w:b/>
                <w:shd w:val="solid" w:color="FFFFFF" w:fill="FFFFFF"/>
              </w:rPr>
              <w:t xml:space="preserve">Role </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A9BA" w14:textId="77777777" w:rsidR="00BE4FAB" w:rsidRPr="00A3068A" w:rsidRDefault="00BE4FAB" w:rsidP="006579DA">
            <w:pPr>
              <w:rPr>
                <w:b/>
              </w:rPr>
            </w:pPr>
            <w:r w:rsidRPr="00A3068A">
              <w:rPr>
                <w:b/>
                <w:shd w:val="solid" w:color="FFFFFF" w:fill="FFFFFF"/>
              </w:rPr>
              <w:t>Responsibility</w:t>
            </w:r>
          </w:p>
        </w:tc>
      </w:tr>
      <w:bookmarkEnd w:id="139"/>
      <w:tr w:rsidR="00BE4FAB" w:rsidRPr="00570580" w14:paraId="24784C9D" w14:textId="77777777" w:rsidTr="006579DA">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ED32B" w14:textId="77777777" w:rsidR="00BE4FAB" w:rsidRPr="006579DA" w:rsidRDefault="00BE4FAB" w:rsidP="006579DA">
            <w:pPr>
              <w:rPr>
                <w:b/>
              </w:rPr>
            </w:pPr>
            <w:r w:rsidRPr="006579DA">
              <w:rPr>
                <w:b/>
                <w:shd w:val="solid" w:color="FFFFFF" w:fill="FFFFFF"/>
              </w:rPr>
              <w:t>Project Manager</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803D7" w14:textId="77777777" w:rsidR="00BE4FAB" w:rsidRPr="00570580" w:rsidRDefault="00BE4FAB" w:rsidP="006579DA">
            <w:r w:rsidRPr="00570580">
              <w:t xml:space="preserve">Allocate </w:t>
            </w:r>
            <w:proofErr w:type="gramStart"/>
            <w:r w:rsidRPr="00570580">
              <w:t>resources,</w:t>
            </w:r>
            <w:proofErr w:type="gramEnd"/>
            <w:r w:rsidRPr="00570580">
              <w:t xml:space="preserve"> set priorities, coordinate communication with the customer or user, he is responsible for keeping the team's focus is the main objective, to keep the project team to focus on the correct target. And establishes a set of practices to ensure the integrity and quality of project </w:t>
            </w:r>
            <w:proofErr w:type="spellStart"/>
            <w:r w:rsidRPr="00570580">
              <w:t>artifacts</w:t>
            </w:r>
            <w:proofErr w:type="spellEnd"/>
            <w:r w:rsidRPr="00570580">
              <w:t>.</w:t>
            </w:r>
          </w:p>
        </w:tc>
      </w:tr>
      <w:tr w:rsidR="00BE4FAB" w:rsidRPr="00570580" w14:paraId="1424A2BD" w14:textId="77777777" w:rsidTr="006579DA">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FE01A" w14:textId="77777777" w:rsidR="00BE4FAB" w:rsidRPr="006579DA" w:rsidRDefault="00BE4FAB" w:rsidP="006579DA">
            <w:pPr>
              <w:rPr>
                <w:b/>
              </w:rPr>
            </w:pPr>
            <w:r w:rsidRPr="006579DA">
              <w:rPr>
                <w:b/>
                <w:shd w:val="solid" w:color="FFFFFF" w:fill="FFFFFF"/>
              </w:rPr>
              <w:t>System analyst</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520B4" w14:textId="77777777" w:rsidR="00BE4FAB" w:rsidRPr="00570580" w:rsidRDefault="00BE4FAB" w:rsidP="006579DA">
            <w:r w:rsidRPr="00570580">
              <w:t xml:space="preserve">Definition of system </w:t>
            </w:r>
            <w:proofErr w:type="gramStart"/>
            <w:r w:rsidRPr="00570580">
              <w:t>requirements,</w:t>
            </w:r>
            <w:proofErr w:type="gramEnd"/>
            <w:r w:rsidRPr="00570580">
              <w:t xml:space="preserve"> leads and coordinates use-case </w:t>
            </w:r>
            <w:proofErr w:type="spellStart"/>
            <w:r w:rsidRPr="00570580">
              <w:t>modeling</w:t>
            </w:r>
            <w:proofErr w:type="spellEnd"/>
            <w:r w:rsidRPr="00570580">
              <w:t>.  Outlines the system's functionality.</w:t>
            </w:r>
          </w:p>
        </w:tc>
      </w:tr>
      <w:tr w:rsidR="00BE4FAB" w:rsidRPr="00570580" w14:paraId="0BCF9E33" w14:textId="77777777" w:rsidTr="006579DA">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3DE30" w14:textId="77777777" w:rsidR="00BE4FAB" w:rsidRPr="006579DA" w:rsidRDefault="00BE4FAB" w:rsidP="006579DA">
            <w:pPr>
              <w:rPr>
                <w:b/>
              </w:rPr>
            </w:pPr>
            <w:r w:rsidRPr="006579DA">
              <w:rPr>
                <w:b/>
                <w:shd w:val="solid" w:color="FFFFFF" w:fill="FFFFFF"/>
              </w:rPr>
              <w:lastRenderedPageBreak/>
              <w:t>Software architect</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FB3C0" w14:textId="77777777" w:rsidR="00BE4FAB" w:rsidRPr="00570580" w:rsidRDefault="00BE4FAB" w:rsidP="006579DA">
            <w:r w:rsidRPr="00570580">
              <w:t xml:space="preserve">Leads and coordinates technical activities throughout the project. Establishes the overall structure of product architecture: the overall structure of </w:t>
            </w:r>
            <w:proofErr w:type="spellStart"/>
            <w:r w:rsidRPr="00570580">
              <w:t>decomposition</w:t>
            </w:r>
            <w:proofErr w:type="gramStart"/>
            <w:r w:rsidRPr="00570580">
              <w:t>,Combination</w:t>
            </w:r>
            <w:proofErr w:type="spellEnd"/>
            <w:proofErr w:type="gramEnd"/>
            <w:r w:rsidRPr="00570580">
              <w:t xml:space="preserve"> of elements, as well as the interface between these major groups</w:t>
            </w:r>
          </w:p>
        </w:tc>
      </w:tr>
      <w:tr w:rsidR="00BE4FAB" w:rsidRPr="00570580" w14:paraId="3C735DD7" w14:textId="77777777" w:rsidTr="006579DA">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4CF03" w14:textId="77777777" w:rsidR="00BE4FAB" w:rsidRPr="006579DA" w:rsidRDefault="00BE4FAB" w:rsidP="006579DA">
            <w:pPr>
              <w:rPr>
                <w:b/>
              </w:rPr>
            </w:pPr>
            <w:r w:rsidRPr="006579DA">
              <w:rPr>
                <w:b/>
                <w:shd w:val="solid" w:color="FFFFFF" w:fill="FFFFFF"/>
              </w:rPr>
              <w:t xml:space="preserve">Project technical assistant </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680AD" w14:textId="77777777" w:rsidR="00BE4FAB" w:rsidRPr="00570580" w:rsidRDefault="00BE4FAB" w:rsidP="006579DA">
            <w:r w:rsidRPr="00570580">
              <w:t>Responsible for the evaluation of project planning and project evaluation in the course of the project the main control point.</w:t>
            </w:r>
          </w:p>
        </w:tc>
      </w:tr>
      <w:tr w:rsidR="00BE4FAB" w:rsidRPr="00570580" w14:paraId="11D3EBB2" w14:textId="77777777" w:rsidTr="006579DA">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3D7A6" w14:textId="77777777" w:rsidR="00BE4FAB" w:rsidRPr="006579DA" w:rsidRDefault="00BE4FAB" w:rsidP="006579DA">
            <w:pPr>
              <w:rPr>
                <w:b/>
              </w:rPr>
            </w:pPr>
            <w:r w:rsidRPr="006579DA">
              <w:rPr>
                <w:b/>
                <w:shd w:val="solid" w:color="FFFFFF" w:fill="FFFFFF"/>
              </w:rPr>
              <w:t xml:space="preserve">Developer </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4CD47" w14:textId="77777777" w:rsidR="00BE4FAB" w:rsidRPr="00570580" w:rsidRDefault="00BE4FAB" w:rsidP="006579DA">
            <w:r w:rsidRPr="00570580">
              <w:t>Responsible for developing and testing components, in accordance with the standards adopted by the integration project, to a larger subsystem. When test components, must be established to support the test, is also responsible for developing and testing the test components and corresponding subsystems.</w:t>
            </w:r>
          </w:p>
        </w:tc>
      </w:tr>
      <w:tr w:rsidR="00BE4FAB" w:rsidRPr="00570580" w14:paraId="2D7EC7ED" w14:textId="77777777" w:rsidTr="006579DA">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5C969" w14:textId="77777777" w:rsidR="00BE4FAB" w:rsidRPr="006579DA" w:rsidRDefault="00BE4FAB" w:rsidP="006579DA">
            <w:pPr>
              <w:rPr>
                <w:b/>
              </w:rPr>
            </w:pPr>
            <w:r w:rsidRPr="006579DA">
              <w:rPr>
                <w:b/>
                <w:shd w:val="solid" w:color="FFFFFF" w:fill="FFFFFF"/>
              </w:rPr>
              <w:t xml:space="preserve">Test Designer </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C6809" w14:textId="77777777" w:rsidR="00BE4FAB" w:rsidRPr="00570580" w:rsidRDefault="00BE4FAB" w:rsidP="006579DA">
            <w:r w:rsidRPr="00570580">
              <w:t>Responsible for planning, design, implementation, and evaluation of tests, including:</w:t>
            </w:r>
          </w:p>
          <w:p w14:paraId="45FFDF29" w14:textId="77777777" w:rsidR="00BE4FAB" w:rsidRPr="00570580" w:rsidRDefault="00BE4FAB" w:rsidP="006579DA">
            <w:r w:rsidRPr="00570580">
              <w:t>1.Test plans and test model</w:t>
            </w:r>
          </w:p>
          <w:p w14:paraId="04210316" w14:textId="77777777" w:rsidR="00BE4FAB" w:rsidRPr="00570580" w:rsidRDefault="00BE4FAB" w:rsidP="006579DA">
            <w:r w:rsidRPr="00570580">
              <w:t>2.Implementation of the test program</w:t>
            </w:r>
          </w:p>
          <w:p w14:paraId="018018A5" w14:textId="77777777" w:rsidR="00BE4FAB" w:rsidRPr="00570580" w:rsidRDefault="00BE4FAB" w:rsidP="006579DA">
            <w:r w:rsidRPr="00570580">
              <w:t xml:space="preserve">3.Evaluate test coverage, test results and test the validity </w:t>
            </w:r>
          </w:p>
          <w:p w14:paraId="2A3E2784" w14:textId="77777777" w:rsidR="00BE4FAB" w:rsidRPr="00570580" w:rsidRDefault="00BE4FAB" w:rsidP="006579DA">
            <w:r w:rsidRPr="00570580">
              <w:t>4.Generate test Assessment Summary</w:t>
            </w:r>
          </w:p>
        </w:tc>
      </w:tr>
      <w:tr w:rsidR="00BE4FAB" w:rsidRPr="00570580" w14:paraId="61CEF4A3" w14:textId="77777777" w:rsidTr="006579DA">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88D53" w14:textId="77777777" w:rsidR="00BE4FAB" w:rsidRPr="006579DA" w:rsidRDefault="00BE4FAB" w:rsidP="006579DA">
            <w:pPr>
              <w:rPr>
                <w:b/>
              </w:rPr>
            </w:pPr>
            <w:r w:rsidRPr="006579DA">
              <w:rPr>
                <w:b/>
                <w:shd w:val="solid" w:color="FFFFFF" w:fill="FFFFFF"/>
              </w:rPr>
              <w:t xml:space="preserve">Tester </w:t>
            </w:r>
          </w:p>
        </w:tc>
        <w:tc>
          <w:tcPr>
            <w:tcW w:w="6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29083" w14:textId="77777777" w:rsidR="00BE4FAB" w:rsidRPr="00570580" w:rsidRDefault="00BE4FAB" w:rsidP="006579DA">
            <w:r w:rsidRPr="00570580">
              <w:t>The Tester is responsible for test execution, Including test setup and test run, trial run and error recovery, defect records and test results recorded evaluation.</w:t>
            </w:r>
          </w:p>
        </w:tc>
      </w:tr>
    </w:tbl>
    <w:p w14:paraId="5B8C0594" w14:textId="77777777" w:rsidR="00BE4FAB" w:rsidRPr="00570580" w:rsidRDefault="00BE4FAB">
      <w:pPr>
        <w:spacing w:line="240" w:lineRule="auto"/>
      </w:pPr>
    </w:p>
    <w:p w14:paraId="25BEDBFA" w14:textId="77777777" w:rsidR="006579DA" w:rsidRDefault="006579DA">
      <w:pPr>
        <w:spacing w:line="240" w:lineRule="auto"/>
        <w:rPr>
          <w:b/>
          <w:bCs/>
          <w:color w:val="333333"/>
          <w:shd w:val="solid" w:color="FFFFFF" w:fill="FFFFFF"/>
        </w:rPr>
      </w:pPr>
    </w:p>
    <w:p w14:paraId="2609DE2A" w14:textId="77777777" w:rsidR="006579DA" w:rsidRDefault="006579DA">
      <w:pPr>
        <w:spacing w:line="240" w:lineRule="auto"/>
        <w:rPr>
          <w:b/>
          <w:bCs/>
          <w:color w:val="333333"/>
          <w:shd w:val="solid" w:color="FFFFFF" w:fill="FFFFFF"/>
        </w:rPr>
      </w:pPr>
    </w:p>
    <w:p w14:paraId="639CAAA7" w14:textId="77777777" w:rsidR="00BE4FAB" w:rsidRPr="006847CC" w:rsidRDefault="00BE4FAB" w:rsidP="006847CC">
      <w:pPr>
        <w:pStyle w:val="Heading3"/>
      </w:pPr>
      <w:bookmarkStart w:id="140" w:name="_Toc183177766"/>
      <w:bookmarkStart w:id="141" w:name="_Toc183178312"/>
      <w:r w:rsidRPr="006847CC">
        <w:t>Tasks and Responsibilities</w:t>
      </w:r>
      <w:bookmarkEnd w:id="140"/>
      <w:bookmarkEnd w:id="141"/>
    </w:p>
    <w:p w14:paraId="0C4BA7C1" w14:textId="77777777" w:rsidR="00BE4FAB" w:rsidRDefault="00BE4FAB" w:rsidP="006579DA">
      <w:r w:rsidRPr="00570580">
        <w:t>Guarantee the high quality of product the following actions must be done:</w:t>
      </w:r>
    </w:p>
    <w:p w14:paraId="4D6F5DD8" w14:textId="77777777" w:rsidR="006579DA" w:rsidRPr="00570580" w:rsidRDefault="006579DA" w:rsidP="006579DA"/>
    <w:p w14:paraId="4470134A" w14:textId="77777777" w:rsidR="00BE4FAB" w:rsidRPr="00570580" w:rsidRDefault="00BE4FAB" w:rsidP="006579DA">
      <w:pPr>
        <w:numPr>
          <w:ilvl w:val="0"/>
          <w:numId w:val="15"/>
        </w:numPr>
      </w:pPr>
      <w:r w:rsidRPr="00570580">
        <w:t>Project Review and Audit according to Review and Audit Plan. Responsibilities are described</w:t>
      </w:r>
      <w:r w:rsidR="006579DA">
        <w:t xml:space="preserve"> i</w:t>
      </w:r>
      <w:r w:rsidRPr="00570580">
        <w:t>n corresponding section of this document.</w:t>
      </w:r>
    </w:p>
    <w:p w14:paraId="1AA0E656" w14:textId="77777777" w:rsidR="00BE4FAB" w:rsidRPr="006579DA" w:rsidRDefault="00BE4FAB" w:rsidP="006579DA">
      <w:pPr>
        <w:numPr>
          <w:ilvl w:val="0"/>
          <w:numId w:val="15"/>
        </w:numPr>
        <w:rPr>
          <w:shd w:val="solid" w:color="FFFFFF" w:fill="FFFFFF"/>
        </w:rPr>
      </w:pPr>
      <w:r w:rsidRPr="00570580">
        <w:t>Software Testing according to Test Plan. Responsibilities are described in corresponding</w:t>
      </w:r>
      <w:r w:rsidR="006579DA">
        <w:rPr>
          <w:shd w:val="solid" w:color="FFFFFF" w:fill="FFFFFF"/>
        </w:rPr>
        <w:t xml:space="preserve"> </w:t>
      </w:r>
      <w:r w:rsidRPr="00570580">
        <w:t>section of this document.</w:t>
      </w:r>
    </w:p>
    <w:p w14:paraId="29B12CA9" w14:textId="77777777" w:rsidR="00BE4FAB" w:rsidRPr="006579DA" w:rsidRDefault="00BE4FAB" w:rsidP="006579DA">
      <w:pPr>
        <w:numPr>
          <w:ilvl w:val="0"/>
          <w:numId w:val="15"/>
        </w:numPr>
        <w:rPr>
          <w:shd w:val="solid" w:color="FFFFFF" w:fill="FFFFFF"/>
        </w:rPr>
      </w:pPr>
      <w:r w:rsidRPr="00570580">
        <w:t>Acceptance testing according to Acceptance Test Description. Responsibilities are described</w:t>
      </w:r>
      <w:r w:rsidR="006579DA">
        <w:rPr>
          <w:shd w:val="solid" w:color="FFFFFF" w:fill="FFFFFF"/>
        </w:rPr>
        <w:t xml:space="preserve"> </w:t>
      </w:r>
      <w:r w:rsidRPr="00570580">
        <w:t>in corresponding section of this document.</w:t>
      </w:r>
    </w:p>
    <w:p w14:paraId="0D0B2ACF" w14:textId="77777777" w:rsidR="00BE4FAB" w:rsidRPr="00570580" w:rsidRDefault="00BE4FAB">
      <w:pPr>
        <w:spacing w:line="240" w:lineRule="auto"/>
        <w:rPr>
          <w:color w:val="333333"/>
          <w:sz w:val="20"/>
          <w:szCs w:val="20"/>
          <w:shd w:val="solid" w:color="FFFFFF" w:fill="FFFFFF"/>
        </w:rPr>
      </w:pPr>
    </w:p>
    <w:p w14:paraId="007611C2" w14:textId="77777777" w:rsidR="00BE4FAB" w:rsidRPr="006847CC" w:rsidRDefault="00BE4FAB" w:rsidP="006847CC">
      <w:pPr>
        <w:pStyle w:val="Heading3"/>
      </w:pPr>
      <w:bookmarkStart w:id="142" w:name="_Toc183177767"/>
      <w:bookmarkStart w:id="143" w:name="_Toc183178313"/>
      <w:r w:rsidRPr="006847CC">
        <w:t>Metrics</w:t>
      </w:r>
      <w:bookmarkEnd w:id="142"/>
      <w:bookmarkEnd w:id="143"/>
    </w:p>
    <w:p w14:paraId="4C93E8B0" w14:textId="77777777" w:rsidR="00BE4FAB" w:rsidRPr="00570580" w:rsidRDefault="00BE4FAB" w:rsidP="006579DA">
      <w:r w:rsidRPr="00570580">
        <w:lastRenderedPageBreak/>
        <w:t>To provide control over the development process and quality assurance the following metrics are used:</w:t>
      </w:r>
    </w:p>
    <w:p w14:paraId="61527E08" w14:textId="77777777" w:rsidR="00BE4FAB" w:rsidRPr="00570580" w:rsidRDefault="00BE4FAB" w:rsidP="006579DA"/>
    <w:p w14:paraId="34B9D2E5" w14:textId="77777777" w:rsidR="00BE4FAB" w:rsidRPr="00570580" w:rsidRDefault="00BE4FAB" w:rsidP="006579DA">
      <w:r w:rsidRPr="00570580">
        <w:t>SLOC - Source Lines of Code</w:t>
      </w:r>
    </w:p>
    <w:p w14:paraId="57DC7ACC" w14:textId="77777777" w:rsidR="00BE4FAB" w:rsidRPr="00570580" w:rsidRDefault="00BE4FAB" w:rsidP="006579DA">
      <w:r w:rsidRPr="00570580">
        <w:t>SCO - Software Change Orders</w:t>
      </w:r>
    </w:p>
    <w:p w14:paraId="405FDB9F" w14:textId="77777777" w:rsidR="00BE4FAB" w:rsidRPr="00570580" w:rsidRDefault="00BE4FAB">
      <w:pPr>
        <w:spacing w:line="240" w:lineRule="auto"/>
        <w:rPr>
          <w:color w:val="333333"/>
          <w:sz w:val="20"/>
          <w:szCs w:val="20"/>
        </w:rPr>
      </w:pPr>
    </w:p>
    <w:tbl>
      <w:tblPr>
        <w:tblW w:w="0" w:type="auto"/>
        <w:tblInd w:w="100" w:type="dxa"/>
        <w:tblLook w:val="0000" w:firstRow="0" w:lastRow="0" w:firstColumn="0" w:lastColumn="0" w:noHBand="0" w:noVBand="0"/>
      </w:tblPr>
      <w:tblGrid>
        <w:gridCol w:w="2984"/>
        <w:gridCol w:w="3112"/>
        <w:gridCol w:w="3364"/>
      </w:tblGrid>
      <w:tr w:rsidR="00BE4FAB" w:rsidRPr="00570580" w14:paraId="74984D34" w14:textId="77777777">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31BD" w14:textId="77777777" w:rsidR="00BE4FAB" w:rsidRPr="006579DA" w:rsidRDefault="00BE4FAB" w:rsidP="006579DA">
            <w:pPr>
              <w:rPr>
                <w:b/>
              </w:rPr>
            </w:pPr>
            <w:r w:rsidRPr="006579DA">
              <w:rPr>
                <w:b/>
              </w:rPr>
              <w:t>Metric</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5E45F" w14:textId="77777777" w:rsidR="00BE4FAB" w:rsidRPr="006579DA" w:rsidRDefault="00BE4FAB" w:rsidP="006579DA">
            <w:pPr>
              <w:rPr>
                <w:b/>
              </w:rPr>
            </w:pPr>
            <w:r w:rsidRPr="006579DA">
              <w:rPr>
                <w:b/>
              </w:rPr>
              <w:t>Purpose</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6D9A4" w14:textId="77777777" w:rsidR="00BE4FAB" w:rsidRPr="006579DA" w:rsidRDefault="00BE4FAB" w:rsidP="006579DA">
            <w:pPr>
              <w:rPr>
                <w:b/>
              </w:rPr>
            </w:pPr>
            <w:r w:rsidRPr="006579DA">
              <w:rPr>
                <w:b/>
              </w:rPr>
              <w:t>Sample measures/perspectives</w:t>
            </w:r>
          </w:p>
        </w:tc>
      </w:tr>
      <w:tr w:rsidR="00BE4FAB" w:rsidRPr="00570580" w14:paraId="717F78FE" w14:textId="77777777">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6C200" w14:textId="77777777" w:rsidR="00BE4FAB" w:rsidRPr="006579DA" w:rsidRDefault="00BE4FAB" w:rsidP="006579DA">
            <w:r w:rsidRPr="006579DA">
              <w:t>Progress</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D2215" w14:textId="77777777" w:rsidR="00BE4FAB" w:rsidRPr="006579DA" w:rsidRDefault="00BE4FAB" w:rsidP="006579DA">
            <w:r w:rsidRPr="006579DA">
              <w:t>Iteration planning</w:t>
            </w:r>
          </w:p>
          <w:p w14:paraId="1C7186A7" w14:textId="77777777" w:rsidR="00BE4FAB" w:rsidRPr="006579DA" w:rsidRDefault="00BE4FAB" w:rsidP="006579DA">
            <w:r w:rsidRPr="006579DA">
              <w:t>Completeness</w:t>
            </w:r>
          </w:p>
          <w:p w14:paraId="4A47746F" w14:textId="77777777" w:rsidR="00BE4FAB" w:rsidRPr="006579DA" w:rsidRDefault="00BE4FAB" w:rsidP="006579DA"/>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8FE8" w14:textId="77777777" w:rsidR="00BE4FAB" w:rsidRPr="006579DA" w:rsidRDefault="00BE4FAB" w:rsidP="006579DA">
            <w:r w:rsidRPr="006579DA">
              <w:t>SLOC</w:t>
            </w:r>
          </w:p>
        </w:tc>
      </w:tr>
      <w:tr w:rsidR="00BE4FAB" w:rsidRPr="00570580" w14:paraId="05884994" w14:textId="77777777">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18D94" w14:textId="77777777" w:rsidR="00BE4FAB" w:rsidRPr="006579DA" w:rsidRDefault="00BE4FAB" w:rsidP="006579DA">
            <w:r w:rsidRPr="006579DA">
              <w:t>Quality</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1306B" w14:textId="77777777" w:rsidR="00BE4FAB" w:rsidRPr="006579DA" w:rsidRDefault="00BE4FAB" w:rsidP="006579DA">
            <w:r w:rsidRPr="006579DA">
              <w:t>Iteration planning</w:t>
            </w:r>
          </w:p>
          <w:p w14:paraId="219B67EB" w14:textId="77777777" w:rsidR="00BE4FAB" w:rsidRPr="006579DA" w:rsidRDefault="00BE4FAB" w:rsidP="006579DA">
            <w:r w:rsidRPr="006579DA">
              <w:t>Rework indicator</w:t>
            </w:r>
          </w:p>
          <w:p w14:paraId="61EE5D30" w14:textId="77777777" w:rsidR="00BE4FAB" w:rsidRPr="006579DA" w:rsidRDefault="00BE4FAB" w:rsidP="006579DA">
            <w:r w:rsidRPr="006579DA">
              <w:t>Release criterion</w:t>
            </w:r>
          </w:p>
          <w:p w14:paraId="1079EAD5" w14:textId="77777777" w:rsidR="00BE4FAB" w:rsidRPr="006579DA" w:rsidRDefault="00BE4FAB" w:rsidP="006579DA"/>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2B28A" w14:textId="77777777" w:rsidR="00BE4FAB" w:rsidRPr="006579DA" w:rsidRDefault="00BE4FAB" w:rsidP="006579DA">
            <w:r w:rsidRPr="006579DA">
              <w:t>Number of errors</w:t>
            </w:r>
          </w:p>
          <w:p w14:paraId="23F824B6" w14:textId="77777777" w:rsidR="00BE4FAB" w:rsidRPr="006579DA" w:rsidRDefault="00BE4FAB" w:rsidP="006579DA">
            <w:r w:rsidRPr="006579DA">
              <w:t>Defect discovery rate</w:t>
            </w:r>
          </w:p>
          <w:p w14:paraId="01A52606" w14:textId="77777777" w:rsidR="00BE4FAB" w:rsidRPr="006579DA" w:rsidRDefault="00BE4FAB" w:rsidP="006579DA">
            <w:r w:rsidRPr="006579DA">
              <w:t>Defect density</w:t>
            </w:r>
          </w:p>
          <w:p w14:paraId="37B067BB" w14:textId="77777777" w:rsidR="00BE4FAB" w:rsidRPr="006579DA" w:rsidRDefault="00BE4FAB" w:rsidP="006579DA"/>
        </w:tc>
      </w:tr>
      <w:tr w:rsidR="00BE4FAB" w:rsidRPr="00570580" w14:paraId="1BC31F44" w14:textId="77777777">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B6D22" w14:textId="77777777" w:rsidR="00BE4FAB" w:rsidRPr="006579DA" w:rsidRDefault="00BE4FAB" w:rsidP="006579DA">
            <w:r w:rsidRPr="006579DA">
              <w:t>Maturity</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69E4D" w14:textId="77777777" w:rsidR="00BE4FAB" w:rsidRPr="006579DA" w:rsidRDefault="00BE4FAB" w:rsidP="006579DA">
            <w:r w:rsidRPr="006579DA">
              <w:t xml:space="preserve">Test coverage for use </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3A780" w14:textId="77777777" w:rsidR="00BE4FAB" w:rsidRPr="006579DA" w:rsidRDefault="00BE4FAB" w:rsidP="006579DA">
            <w:r w:rsidRPr="006579DA">
              <w:t>Test hours and type of failure</w:t>
            </w:r>
          </w:p>
          <w:p w14:paraId="54FD7D77" w14:textId="77777777" w:rsidR="00BE4FAB" w:rsidRPr="006579DA" w:rsidRDefault="00BE4FAB" w:rsidP="006579DA"/>
        </w:tc>
      </w:tr>
    </w:tbl>
    <w:p w14:paraId="27932FCC" w14:textId="77777777" w:rsidR="00BE4FAB" w:rsidRPr="00570580" w:rsidRDefault="00BE4FAB">
      <w:pPr>
        <w:spacing w:line="240" w:lineRule="auto"/>
      </w:pPr>
    </w:p>
    <w:p w14:paraId="549D7282" w14:textId="77777777" w:rsidR="00BE4FAB" w:rsidRPr="00570580" w:rsidRDefault="00BE4FAB">
      <w:pPr>
        <w:spacing w:line="240" w:lineRule="auto"/>
        <w:rPr>
          <w:b/>
          <w:bCs/>
          <w:color w:val="333333"/>
        </w:rPr>
      </w:pPr>
      <w:r w:rsidRPr="00570580">
        <w:rPr>
          <w:b/>
          <w:bCs/>
          <w:color w:val="333333"/>
        </w:rPr>
        <w:t>Metrics stand for:</w:t>
      </w:r>
    </w:p>
    <w:p w14:paraId="373ED76B" w14:textId="77777777" w:rsidR="00BE4FAB" w:rsidRPr="00570580" w:rsidRDefault="00BE4FAB">
      <w:pPr>
        <w:spacing w:line="240" w:lineRule="auto"/>
        <w:rPr>
          <w:b/>
          <w:bCs/>
          <w:color w:val="333333"/>
        </w:rPr>
      </w:pPr>
    </w:p>
    <w:tbl>
      <w:tblPr>
        <w:tblW w:w="0" w:type="auto"/>
        <w:tblInd w:w="100" w:type="dxa"/>
        <w:tblLook w:val="0000" w:firstRow="0" w:lastRow="0" w:firstColumn="0" w:lastColumn="0" w:noHBand="0" w:noVBand="0"/>
      </w:tblPr>
      <w:tblGrid>
        <w:gridCol w:w="4762"/>
        <w:gridCol w:w="4698"/>
      </w:tblGrid>
      <w:tr w:rsidR="00BE4FAB" w:rsidRPr="00570580" w14:paraId="669110D5" w14:textId="77777777">
        <w:tc>
          <w:tcPr>
            <w:tcW w:w="5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AF6D2" w14:textId="77777777" w:rsidR="00BE4FAB" w:rsidRPr="00570580" w:rsidRDefault="00BE4FAB" w:rsidP="006579DA">
            <w:r w:rsidRPr="00570580">
              <w:t>Total SLOC</w:t>
            </w:r>
          </w:p>
        </w:tc>
        <w:tc>
          <w:tcPr>
            <w:tcW w:w="5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B8CAF" w14:textId="77777777" w:rsidR="00BE4FAB" w:rsidRPr="00570580" w:rsidRDefault="00BE4FAB" w:rsidP="006579DA">
            <w:proofErr w:type="spellStart"/>
            <w:r w:rsidRPr="00570580">
              <w:t>SLOCt</w:t>
            </w:r>
            <w:proofErr w:type="spellEnd"/>
            <w:r w:rsidRPr="00570580">
              <w:t xml:space="preserve"> = Total size of the code, source lines of code</w:t>
            </w:r>
          </w:p>
        </w:tc>
      </w:tr>
      <w:tr w:rsidR="00BE4FAB" w:rsidRPr="00570580" w14:paraId="62009028" w14:textId="77777777">
        <w:tc>
          <w:tcPr>
            <w:tcW w:w="5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F991D" w14:textId="77777777" w:rsidR="00BE4FAB" w:rsidRPr="00570580" w:rsidRDefault="00BE4FAB" w:rsidP="006579DA">
            <w:r w:rsidRPr="00570580">
              <w:t>SLOC under configuration control</w:t>
            </w:r>
          </w:p>
        </w:tc>
        <w:tc>
          <w:tcPr>
            <w:tcW w:w="5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1D04B" w14:textId="77777777" w:rsidR="00BE4FAB" w:rsidRPr="00570580" w:rsidRDefault="00BE4FAB" w:rsidP="006579DA">
            <w:proofErr w:type="spellStart"/>
            <w:r w:rsidRPr="00570580">
              <w:t>SLOCc</w:t>
            </w:r>
            <w:proofErr w:type="spellEnd"/>
            <w:r w:rsidRPr="00570580">
              <w:t xml:space="preserve"> = Current baseline</w:t>
            </w:r>
          </w:p>
        </w:tc>
      </w:tr>
      <w:tr w:rsidR="00BE4FAB" w:rsidRPr="00570580" w14:paraId="10A3D0FD" w14:textId="77777777">
        <w:tc>
          <w:tcPr>
            <w:tcW w:w="5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7303D" w14:textId="77777777" w:rsidR="00BE4FAB" w:rsidRPr="00570580" w:rsidRDefault="00BE4FAB" w:rsidP="006579DA">
            <w:r w:rsidRPr="00570580">
              <w:t>Critical defects</w:t>
            </w:r>
          </w:p>
        </w:tc>
        <w:tc>
          <w:tcPr>
            <w:tcW w:w="5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2689C" w14:textId="77777777" w:rsidR="00BE4FAB" w:rsidRPr="00570580" w:rsidRDefault="00BE4FAB" w:rsidP="006579DA">
            <w:r w:rsidRPr="00570580">
              <w:t>SCO0 = number of type 0 SCO, Software Change Orders</w:t>
            </w:r>
          </w:p>
        </w:tc>
      </w:tr>
      <w:tr w:rsidR="00BE4FAB" w:rsidRPr="00570580" w14:paraId="7D458A20" w14:textId="77777777">
        <w:tc>
          <w:tcPr>
            <w:tcW w:w="5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522BE" w14:textId="77777777" w:rsidR="00BE4FAB" w:rsidRPr="00570580" w:rsidRDefault="00BE4FAB" w:rsidP="006579DA">
            <w:r w:rsidRPr="00570580">
              <w:t>Normal defects</w:t>
            </w:r>
          </w:p>
        </w:tc>
        <w:tc>
          <w:tcPr>
            <w:tcW w:w="5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2D301" w14:textId="77777777" w:rsidR="00BE4FAB" w:rsidRPr="00570580" w:rsidRDefault="00BE4FAB" w:rsidP="006579DA">
            <w:r w:rsidRPr="00570580">
              <w:t>SCO1 = number of type 1 SCO, Software Change Orders</w:t>
            </w:r>
          </w:p>
        </w:tc>
      </w:tr>
    </w:tbl>
    <w:p w14:paraId="6FD0F9BD" w14:textId="77777777" w:rsidR="00BE4FAB" w:rsidRPr="00570580" w:rsidRDefault="00BE4FAB">
      <w:pPr>
        <w:spacing w:line="240" w:lineRule="auto"/>
      </w:pPr>
    </w:p>
    <w:p w14:paraId="3F09BB46" w14:textId="77777777" w:rsidR="006579DA" w:rsidRPr="006579DA" w:rsidRDefault="00BE4FAB" w:rsidP="006579DA">
      <w:r w:rsidRPr="006579DA">
        <w:t>Review, Audit Plan and Problem Resolution</w:t>
      </w:r>
    </w:p>
    <w:p w14:paraId="736250C1" w14:textId="77777777" w:rsidR="00BE4FAB" w:rsidRDefault="00BE4FAB" w:rsidP="006579DA">
      <w:pPr>
        <w:pStyle w:val="Heading4"/>
        <w:rPr>
          <w:shd w:val="solid" w:color="FFFFFF" w:fill="FFFFFF"/>
        </w:rPr>
      </w:pPr>
      <w:r w:rsidRPr="006579DA">
        <w:rPr>
          <w:shd w:val="solid" w:color="FFFFFF" w:fill="FFFFFF"/>
        </w:rPr>
        <w:t>This section of the review including follow:</w:t>
      </w:r>
    </w:p>
    <w:p w14:paraId="1DC104A3" w14:textId="77777777" w:rsidR="006579DA" w:rsidRPr="006579DA" w:rsidRDefault="006579DA" w:rsidP="006579DA">
      <w:pPr>
        <w:rPr>
          <w:b/>
          <w:shd w:val="solid" w:color="FFFFFF" w:fill="FFFFFF"/>
        </w:rPr>
      </w:pPr>
    </w:p>
    <w:p w14:paraId="10DB92E5" w14:textId="77777777" w:rsidR="00BE4FAB" w:rsidRPr="006579DA" w:rsidRDefault="00BE4FAB" w:rsidP="006579DA">
      <w:pPr>
        <w:numPr>
          <w:ilvl w:val="0"/>
          <w:numId w:val="19"/>
        </w:numPr>
        <w:rPr>
          <w:shd w:val="solid" w:color="FFFFFF" w:fill="FFFFFF"/>
        </w:rPr>
      </w:pPr>
      <w:r w:rsidRPr="006579DA">
        <w:t xml:space="preserve">Requirements Review---Software Specification </w:t>
      </w:r>
      <w:proofErr w:type="spellStart"/>
      <w:r w:rsidRPr="006579DA">
        <w:t>Review</w:t>
      </w:r>
      <w:proofErr w:type="gramStart"/>
      <w:r w:rsidRPr="006579DA">
        <w:t>,concerned</w:t>
      </w:r>
      <w:proofErr w:type="spellEnd"/>
      <w:proofErr w:type="gramEnd"/>
      <w:r w:rsidRPr="006579DA">
        <w:t xml:space="preserve"> with the software requirements specification .</w:t>
      </w:r>
    </w:p>
    <w:p w14:paraId="529F1F13" w14:textId="77777777" w:rsidR="00BE4FAB" w:rsidRPr="006579DA" w:rsidRDefault="00BE4FAB" w:rsidP="006579DA">
      <w:pPr>
        <w:numPr>
          <w:ilvl w:val="0"/>
          <w:numId w:val="19"/>
        </w:numPr>
      </w:pPr>
      <w:r w:rsidRPr="006579DA">
        <w:t xml:space="preserve">Architecture Review--- Design Review </w:t>
      </w:r>
    </w:p>
    <w:p w14:paraId="3D780B79" w14:textId="77777777" w:rsidR="00BE4FAB" w:rsidRPr="006579DA" w:rsidRDefault="00BE4FAB" w:rsidP="006579DA">
      <w:pPr>
        <w:numPr>
          <w:ilvl w:val="0"/>
          <w:numId w:val="19"/>
        </w:numPr>
      </w:pPr>
      <w:r w:rsidRPr="006579DA">
        <w:t>Code Review</w:t>
      </w:r>
    </w:p>
    <w:p w14:paraId="415CE631" w14:textId="77777777" w:rsidR="00BE4FAB" w:rsidRPr="00570580" w:rsidRDefault="00BE4FAB" w:rsidP="006579DA">
      <w:pPr>
        <w:rPr>
          <w:sz w:val="20"/>
          <w:szCs w:val="20"/>
        </w:rPr>
      </w:pPr>
    </w:p>
    <w:p w14:paraId="23F7B959" w14:textId="77777777" w:rsidR="006579DA" w:rsidRPr="006579DA" w:rsidRDefault="00BE4FAB" w:rsidP="006579DA">
      <w:pPr>
        <w:pStyle w:val="Heading4"/>
      </w:pPr>
      <w:r w:rsidRPr="00570580">
        <w:t>Tools, Techniques, and Methodologies</w:t>
      </w:r>
    </w:p>
    <w:p w14:paraId="718E531C" w14:textId="77777777" w:rsidR="00BE4FAB" w:rsidRDefault="00BE4FAB" w:rsidP="006579DA">
      <w:pPr>
        <w:pStyle w:val="Heading5"/>
      </w:pPr>
      <w:r w:rsidRPr="00570580">
        <w:lastRenderedPageBreak/>
        <w:t xml:space="preserve">Tools </w:t>
      </w:r>
    </w:p>
    <w:p w14:paraId="7C1759D2" w14:textId="77777777" w:rsidR="006579DA" w:rsidRPr="006579DA" w:rsidRDefault="006579DA" w:rsidP="006579DA"/>
    <w:p w14:paraId="26DDC8D9" w14:textId="77777777" w:rsidR="00BE4FAB" w:rsidRPr="00570580" w:rsidRDefault="00BE4FAB" w:rsidP="006579DA">
      <w:pPr>
        <w:numPr>
          <w:ilvl w:val="0"/>
          <w:numId w:val="16"/>
        </w:numPr>
        <w:rPr>
          <w:sz w:val="20"/>
          <w:szCs w:val="20"/>
        </w:rPr>
      </w:pPr>
      <w:r w:rsidRPr="00570580">
        <w:rPr>
          <w:sz w:val="20"/>
          <w:szCs w:val="20"/>
        </w:rPr>
        <w:t>Bug tracker is used as a bug tracker for this project.</w:t>
      </w:r>
    </w:p>
    <w:p w14:paraId="256EF48A" w14:textId="77777777" w:rsidR="00BE4FAB" w:rsidRPr="00570580" w:rsidRDefault="00BE4FAB" w:rsidP="006579DA">
      <w:pPr>
        <w:numPr>
          <w:ilvl w:val="0"/>
          <w:numId w:val="16"/>
        </w:numPr>
        <w:rPr>
          <w:sz w:val="20"/>
          <w:szCs w:val="20"/>
        </w:rPr>
      </w:pPr>
      <w:r w:rsidRPr="00570580">
        <w:rPr>
          <w:sz w:val="20"/>
          <w:szCs w:val="20"/>
        </w:rPr>
        <w:t>Techniques</w:t>
      </w:r>
    </w:p>
    <w:p w14:paraId="2CA82574" w14:textId="77777777" w:rsidR="00BE4FAB" w:rsidRPr="00570580" w:rsidRDefault="00BE4FAB" w:rsidP="006579DA">
      <w:pPr>
        <w:numPr>
          <w:ilvl w:val="0"/>
          <w:numId w:val="16"/>
        </w:numPr>
        <w:rPr>
          <w:sz w:val="20"/>
          <w:szCs w:val="20"/>
        </w:rPr>
      </w:pPr>
      <w:r w:rsidRPr="00570580">
        <w:rPr>
          <w:sz w:val="20"/>
          <w:szCs w:val="20"/>
        </w:rPr>
        <w:t>Black Box Testing</w:t>
      </w:r>
    </w:p>
    <w:p w14:paraId="49B1AC61" w14:textId="77777777" w:rsidR="00BE4FAB" w:rsidRPr="00570580" w:rsidRDefault="00BE4FAB" w:rsidP="006579DA">
      <w:pPr>
        <w:numPr>
          <w:ilvl w:val="0"/>
          <w:numId w:val="16"/>
        </w:numPr>
        <w:rPr>
          <w:sz w:val="20"/>
          <w:szCs w:val="20"/>
        </w:rPr>
      </w:pPr>
      <w:r w:rsidRPr="00570580">
        <w:rPr>
          <w:sz w:val="20"/>
          <w:szCs w:val="20"/>
        </w:rPr>
        <w:t>White Box Testing</w:t>
      </w:r>
    </w:p>
    <w:p w14:paraId="402EEBE4" w14:textId="77777777" w:rsidR="00BE4FAB" w:rsidRPr="00570580" w:rsidRDefault="00BE4FAB" w:rsidP="006579DA">
      <w:pPr>
        <w:numPr>
          <w:ilvl w:val="0"/>
          <w:numId w:val="16"/>
        </w:numPr>
        <w:rPr>
          <w:sz w:val="20"/>
          <w:szCs w:val="20"/>
        </w:rPr>
      </w:pPr>
      <w:r w:rsidRPr="00570580">
        <w:rPr>
          <w:sz w:val="20"/>
          <w:szCs w:val="20"/>
        </w:rPr>
        <w:t>Methodologies</w:t>
      </w:r>
    </w:p>
    <w:p w14:paraId="631C5DD2" w14:textId="77777777" w:rsidR="00BE4FAB" w:rsidRPr="00570580" w:rsidRDefault="00BE4FAB" w:rsidP="006579DA">
      <w:pPr>
        <w:numPr>
          <w:ilvl w:val="0"/>
          <w:numId w:val="16"/>
        </w:numPr>
        <w:rPr>
          <w:sz w:val="20"/>
          <w:szCs w:val="20"/>
        </w:rPr>
      </w:pPr>
      <w:r w:rsidRPr="00570580">
        <w:rPr>
          <w:sz w:val="20"/>
          <w:szCs w:val="20"/>
        </w:rPr>
        <w:t xml:space="preserve">Use RUP methodology create process given RUP, to ensure quality, RUP is </w:t>
      </w:r>
      <w:r w:rsidRPr="00570580">
        <w:rPr>
          <w:sz w:val="20"/>
          <w:szCs w:val="20"/>
          <w:shd w:val="solid" w:color="FFFFFF" w:fill="FFFFFF"/>
        </w:rPr>
        <w:t>Rational Unified Process</w:t>
      </w:r>
      <w:r w:rsidRPr="00570580">
        <w:rPr>
          <w:sz w:val="20"/>
          <w:szCs w:val="20"/>
        </w:rPr>
        <w:t>,</w:t>
      </w:r>
      <w:r w:rsidR="00607096">
        <w:rPr>
          <w:noProof/>
          <w:lang w:val="en-US"/>
        </w:rPr>
        <w:drawing>
          <wp:inline distT="0" distB="0" distL="0" distR="0" wp14:anchorId="68AEAB14" wp14:editId="0FE6061F">
            <wp:extent cx="5372100" cy="3683000"/>
            <wp:effectExtent l="0" t="0" r="1270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683000"/>
                    </a:xfrm>
                    <a:prstGeom prst="rect">
                      <a:avLst/>
                    </a:prstGeom>
                    <a:noFill/>
                    <a:ln>
                      <a:noFill/>
                    </a:ln>
                  </pic:spPr>
                </pic:pic>
              </a:graphicData>
            </a:graphic>
          </wp:inline>
        </w:drawing>
      </w:r>
    </w:p>
    <w:p w14:paraId="524832E1" w14:textId="77777777" w:rsidR="00BE4FAB" w:rsidRPr="00570580" w:rsidRDefault="00BE4FAB" w:rsidP="006579DA">
      <w:r w:rsidRPr="00570580">
        <w:t xml:space="preserve">                                                                 Figure 1. RUP</w:t>
      </w:r>
    </w:p>
    <w:p w14:paraId="36D4C9AA" w14:textId="77777777" w:rsidR="00BE4FAB" w:rsidRPr="00570580" w:rsidRDefault="00BE4FAB" w:rsidP="006579DA">
      <w:pPr>
        <w:pStyle w:val="Heading4"/>
      </w:pPr>
      <w:r w:rsidRPr="00570580">
        <w:t xml:space="preserve">Controls </w:t>
      </w:r>
    </w:p>
    <w:p w14:paraId="1C495620" w14:textId="77777777" w:rsidR="00BE4FAB" w:rsidRPr="00570580" w:rsidRDefault="00BE4FAB" w:rsidP="006579DA">
      <w:pPr>
        <w:rPr>
          <w:color w:val="333333"/>
          <w:sz w:val="20"/>
          <w:szCs w:val="20"/>
        </w:rPr>
      </w:pPr>
      <w:r w:rsidRPr="00570580">
        <w:rPr>
          <w:color w:val="333333"/>
          <w:sz w:val="20"/>
          <w:szCs w:val="20"/>
        </w:rPr>
        <w:t xml:space="preserve">During the project implementation Source Control System is </w:t>
      </w:r>
      <w:proofErr w:type="spellStart"/>
      <w:proofErr w:type="gramStart"/>
      <w:r w:rsidRPr="00570580">
        <w:rPr>
          <w:color w:val="333333"/>
          <w:sz w:val="20"/>
          <w:szCs w:val="20"/>
        </w:rPr>
        <w:t>used.All</w:t>
      </w:r>
      <w:proofErr w:type="spellEnd"/>
      <w:proofErr w:type="gramEnd"/>
      <w:r w:rsidRPr="00570580">
        <w:rPr>
          <w:color w:val="333333"/>
          <w:sz w:val="20"/>
          <w:szCs w:val="20"/>
        </w:rPr>
        <w:t xml:space="preserve"> project products like source code, report ,etc. are kept in the single Source Control System and the backup is by the person who is the appointed Implementer.</w:t>
      </w:r>
    </w:p>
    <w:p w14:paraId="4479DB86" w14:textId="77777777" w:rsidR="00BE4FAB" w:rsidRPr="00570580" w:rsidRDefault="00BE4FAB" w:rsidP="006579DA">
      <w:pPr>
        <w:rPr>
          <w:b/>
          <w:bCs/>
          <w:color w:val="333333"/>
        </w:rPr>
      </w:pPr>
    </w:p>
    <w:p w14:paraId="11E76B9D" w14:textId="77777777" w:rsidR="00BE4FAB" w:rsidRPr="00570580" w:rsidRDefault="00BE4FAB" w:rsidP="006579DA">
      <w:pPr>
        <w:pStyle w:val="Heading4"/>
      </w:pPr>
      <w:r w:rsidRPr="00570580">
        <w:t>Quality Records</w:t>
      </w:r>
    </w:p>
    <w:p w14:paraId="761827E5" w14:textId="77777777" w:rsidR="00BE4FAB" w:rsidRPr="00570580" w:rsidRDefault="00BE4FAB">
      <w:pPr>
        <w:spacing w:line="240" w:lineRule="auto"/>
        <w:rPr>
          <w:color w:val="333333"/>
          <w:sz w:val="20"/>
          <w:szCs w:val="20"/>
        </w:rPr>
      </w:pPr>
      <w:r w:rsidRPr="00570580">
        <w:rPr>
          <w:color w:val="333333"/>
          <w:sz w:val="20"/>
          <w:szCs w:val="20"/>
        </w:rPr>
        <w:t xml:space="preserve">During the project implementation all defects are found are </w:t>
      </w:r>
      <w:proofErr w:type="gramStart"/>
      <w:r w:rsidRPr="00570580">
        <w:rPr>
          <w:color w:val="333333"/>
          <w:sz w:val="20"/>
          <w:szCs w:val="20"/>
        </w:rPr>
        <w:t>Recorded ,and</w:t>
      </w:r>
      <w:proofErr w:type="gramEnd"/>
      <w:r w:rsidRPr="00570580">
        <w:rPr>
          <w:color w:val="333333"/>
          <w:sz w:val="20"/>
          <w:szCs w:val="20"/>
        </w:rPr>
        <w:t xml:space="preserve"> a bug tracker is used as defect tracking system.</w:t>
      </w:r>
    </w:p>
    <w:p w14:paraId="17BF6F6F" w14:textId="77777777" w:rsidR="00BE4FAB" w:rsidRPr="00570580" w:rsidRDefault="00BE4FAB">
      <w:pPr>
        <w:spacing w:line="240" w:lineRule="auto"/>
        <w:rPr>
          <w:color w:val="333333"/>
          <w:sz w:val="16"/>
          <w:szCs w:val="16"/>
          <w:shd w:val="solid" w:color="FFFFFF" w:fill="FFFFFF"/>
        </w:rPr>
      </w:pPr>
    </w:p>
    <w:p w14:paraId="2622B6E3" w14:textId="77777777" w:rsidR="006579DA" w:rsidRDefault="006579DA" w:rsidP="006579DA">
      <w:pPr>
        <w:pStyle w:val="Heading1"/>
      </w:pPr>
      <w:bookmarkStart w:id="144" w:name="h.3qkv9kffoj5d"/>
      <w:bookmarkStart w:id="145" w:name="_Toc183175508"/>
      <w:bookmarkStart w:id="146" w:name="_Toc183176038"/>
      <w:bookmarkEnd w:id="144"/>
    </w:p>
    <w:p w14:paraId="1CCEF9D5" w14:textId="77777777" w:rsidR="006579DA" w:rsidRDefault="006579DA" w:rsidP="006579DA">
      <w:pPr>
        <w:pStyle w:val="Heading1"/>
      </w:pPr>
    </w:p>
    <w:p w14:paraId="4B533246" w14:textId="77777777" w:rsidR="006579DA" w:rsidRDefault="006579DA" w:rsidP="006579DA">
      <w:pPr>
        <w:pStyle w:val="Heading1"/>
      </w:pPr>
    </w:p>
    <w:p w14:paraId="51BC95B9" w14:textId="77777777" w:rsidR="006579DA" w:rsidRDefault="006579DA" w:rsidP="006579DA">
      <w:pPr>
        <w:pStyle w:val="Heading1"/>
      </w:pPr>
    </w:p>
    <w:p w14:paraId="4AC8C26F" w14:textId="77777777" w:rsidR="006579DA" w:rsidRDefault="006579DA" w:rsidP="006579DA">
      <w:pPr>
        <w:pStyle w:val="Heading1"/>
      </w:pPr>
    </w:p>
    <w:p w14:paraId="12D7E934" w14:textId="77777777" w:rsidR="006579DA" w:rsidRDefault="006579DA" w:rsidP="006579DA">
      <w:pPr>
        <w:pStyle w:val="Heading1"/>
      </w:pPr>
    </w:p>
    <w:p w14:paraId="001A314F" w14:textId="77777777" w:rsidR="006579DA" w:rsidRDefault="006579DA" w:rsidP="006579DA">
      <w:pPr>
        <w:pStyle w:val="Heading1"/>
      </w:pPr>
    </w:p>
    <w:p w14:paraId="07E246C5" w14:textId="77777777" w:rsidR="006579DA" w:rsidRDefault="006579DA" w:rsidP="006579DA">
      <w:pPr>
        <w:pStyle w:val="Heading1"/>
      </w:pPr>
    </w:p>
    <w:p w14:paraId="0EC1A759" w14:textId="77777777" w:rsidR="006579DA" w:rsidRDefault="006579DA" w:rsidP="006579DA">
      <w:pPr>
        <w:pStyle w:val="Heading1"/>
      </w:pPr>
    </w:p>
    <w:p w14:paraId="363DB087" w14:textId="77777777" w:rsidR="006579DA" w:rsidRDefault="006579DA" w:rsidP="006579DA">
      <w:pPr>
        <w:pStyle w:val="Heading1"/>
      </w:pPr>
    </w:p>
    <w:p w14:paraId="77AA0644" w14:textId="77777777" w:rsidR="00BE4FAB" w:rsidRPr="00570580" w:rsidRDefault="00BE4FAB" w:rsidP="006579DA">
      <w:pPr>
        <w:pStyle w:val="Heading1"/>
      </w:pPr>
      <w:bookmarkStart w:id="147" w:name="_Toc183177768"/>
      <w:bookmarkStart w:id="148" w:name="_Toc183178314"/>
      <w:r w:rsidRPr="00570580">
        <w:t>Project report</w:t>
      </w:r>
      <w:bookmarkEnd w:id="145"/>
      <w:bookmarkEnd w:id="146"/>
      <w:bookmarkEnd w:id="147"/>
      <w:bookmarkEnd w:id="148"/>
      <w:r w:rsidRPr="00570580">
        <w:t xml:space="preserve"> </w:t>
      </w:r>
    </w:p>
    <w:p w14:paraId="50BF5158" w14:textId="77777777" w:rsidR="00BE4FAB" w:rsidRPr="00570580" w:rsidRDefault="00BE4FAB" w:rsidP="006579DA">
      <w:pPr>
        <w:rPr>
          <w:shd w:val="solid" w:color="FFFFFF" w:fill="FFFFFF"/>
        </w:rPr>
      </w:pPr>
      <w:proofErr w:type="gramStart"/>
      <w:r w:rsidRPr="00570580">
        <w:rPr>
          <w:shd w:val="solid" w:color="FFFFFF" w:fill="FFFFFF"/>
        </w:rPr>
        <w:t>A project report of no more than one page.</w:t>
      </w:r>
      <w:proofErr w:type="gramEnd"/>
      <w:r w:rsidRPr="00570580">
        <w:rPr>
          <w:shd w:val="solid" w:color="FFFFFF" w:fill="FFFFFF"/>
        </w:rPr>
        <w:t xml:space="preserve"> This report should outline how you expect the project to be governed and what structures and processes you have established in order to enable effective project control and governance. </w:t>
      </w:r>
    </w:p>
    <w:p w14:paraId="56A07383" w14:textId="77777777" w:rsidR="006579DA" w:rsidRPr="006847CC" w:rsidRDefault="006579DA" w:rsidP="006847CC">
      <w:pPr>
        <w:pStyle w:val="Heading3"/>
      </w:pPr>
      <w:bookmarkStart w:id="149" w:name="h.hbdsqy8a6k50"/>
      <w:bookmarkStart w:id="150" w:name="_Toc183175509"/>
      <w:bookmarkStart w:id="151" w:name="_Toc183176039"/>
      <w:bookmarkEnd w:id="149"/>
    </w:p>
    <w:p w14:paraId="647C3A8F" w14:textId="77777777" w:rsidR="006579DA" w:rsidRPr="006847CC" w:rsidRDefault="006579DA" w:rsidP="006847CC">
      <w:pPr>
        <w:pStyle w:val="Heading3"/>
      </w:pPr>
    </w:p>
    <w:p w14:paraId="0CDF7537" w14:textId="77777777" w:rsidR="006579DA" w:rsidRPr="006847CC" w:rsidRDefault="006579DA" w:rsidP="006847CC">
      <w:pPr>
        <w:pStyle w:val="Heading3"/>
      </w:pPr>
    </w:p>
    <w:p w14:paraId="73A07CB8" w14:textId="77777777" w:rsidR="006579DA" w:rsidRPr="006847CC" w:rsidRDefault="006579DA" w:rsidP="006847CC">
      <w:pPr>
        <w:pStyle w:val="Heading3"/>
      </w:pPr>
    </w:p>
    <w:p w14:paraId="6EDD9275" w14:textId="77777777" w:rsidR="006579DA" w:rsidRPr="006847CC" w:rsidRDefault="006579DA" w:rsidP="006847CC">
      <w:pPr>
        <w:pStyle w:val="Heading3"/>
      </w:pPr>
    </w:p>
    <w:p w14:paraId="454876D5" w14:textId="77777777" w:rsidR="006579DA" w:rsidRPr="006847CC" w:rsidRDefault="006579DA" w:rsidP="006847CC">
      <w:pPr>
        <w:pStyle w:val="Heading3"/>
      </w:pPr>
    </w:p>
    <w:p w14:paraId="0803AB9D" w14:textId="77777777" w:rsidR="006579DA" w:rsidRPr="006847CC" w:rsidRDefault="006579DA" w:rsidP="006847CC">
      <w:pPr>
        <w:pStyle w:val="Heading3"/>
      </w:pPr>
    </w:p>
    <w:p w14:paraId="0FDB5E89" w14:textId="77777777" w:rsidR="006579DA" w:rsidRPr="006847CC" w:rsidRDefault="006579DA" w:rsidP="006847CC">
      <w:pPr>
        <w:pStyle w:val="Heading3"/>
      </w:pPr>
    </w:p>
    <w:p w14:paraId="6DC65F98" w14:textId="77777777" w:rsidR="006579DA" w:rsidRPr="006847CC" w:rsidRDefault="006579DA" w:rsidP="006847CC">
      <w:pPr>
        <w:pStyle w:val="Heading3"/>
      </w:pPr>
    </w:p>
    <w:p w14:paraId="6E4E4267" w14:textId="77777777" w:rsidR="006579DA" w:rsidRPr="006847CC" w:rsidRDefault="006579DA" w:rsidP="006847CC">
      <w:pPr>
        <w:pStyle w:val="Heading3"/>
      </w:pPr>
    </w:p>
    <w:p w14:paraId="4B5650BE" w14:textId="77777777" w:rsidR="006579DA" w:rsidRPr="006847CC" w:rsidRDefault="006579DA" w:rsidP="006847CC">
      <w:pPr>
        <w:pStyle w:val="Heading3"/>
      </w:pPr>
    </w:p>
    <w:p w14:paraId="49647572" w14:textId="77777777" w:rsidR="006579DA" w:rsidRPr="006847CC" w:rsidRDefault="006579DA" w:rsidP="006847CC">
      <w:pPr>
        <w:pStyle w:val="Heading3"/>
      </w:pPr>
    </w:p>
    <w:p w14:paraId="2DFA69E3" w14:textId="77777777" w:rsidR="006579DA" w:rsidRPr="006847CC" w:rsidRDefault="006579DA" w:rsidP="006847CC">
      <w:pPr>
        <w:pStyle w:val="Heading3"/>
      </w:pPr>
    </w:p>
    <w:p w14:paraId="7ABCEA46" w14:textId="77777777" w:rsidR="006579DA" w:rsidRPr="006847CC" w:rsidRDefault="006579DA" w:rsidP="006847CC">
      <w:pPr>
        <w:pStyle w:val="Heading3"/>
      </w:pPr>
    </w:p>
    <w:p w14:paraId="3C748434" w14:textId="77777777" w:rsidR="006579DA" w:rsidRPr="006847CC" w:rsidRDefault="006579DA" w:rsidP="006847CC">
      <w:pPr>
        <w:pStyle w:val="Heading3"/>
      </w:pPr>
    </w:p>
    <w:p w14:paraId="5D0093A2" w14:textId="77777777" w:rsidR="006579DA" w:rsidRPr="006847CC" w:rsidRDefault="006579DA" w:rsidP="006847CC">
      <w:pPr>
        <w:pStyle w:val="Heading3"/>
      </w:pPr>
    </w:p>
    <w:p w14:paraId="7A2C9865" w14:textId="77777777" w:rsidR="006579DA" w:rsidRPr="006847CC" w:rsidRDefault="006579DA" w:rsidP="006847CC">
      <w:pPr>
        <w:pStyle w:val="Heading3"/>
      </w:pPr>
    </w:p>
    <w:p w14:paraId="1BDF6623" w14:textId="77777777" w:rsidR="006579DA" w:rsidRPr="006847CC" w:rsidRDefault="006579DA" w:rsidP="006847CC">
      <w:pPr>
        <w:pStyle w:val="Heading3"/>
      </w:pPr>
    </w:p>
    <w:p w14:paraId="645E018A" w14:textId="77777777" w:rsidR="00BE4FAB" w:rsidRPr="00570580" w:rsidRDefault="00BE4FAB" w:rsidP="006579DA">
      <w:pPr>
        <w:pStyle w:val="Heading1"/>
      </w:pPr>
      <w:bookmarkStart w:id="152" w:name="_Toc183177769"/>
      <w:bookmarkStart w:id="153" w:name="_Toc183178315"/>
      <w:r w:rsidRPr="00570580">
        <w:t>Analysis and critique</w:t>
      </w:r>
      <w:bookmarkEnd w:id="150"/>
      <w:bookmarkEnd w:id="151"/>
      <w:bookmarkEnd w:id="152"/>
      <w:bookmarkEnd w:id="153"/>
    </w:p>
    <w:p w14:paraId="056DE726" w14:textId="77777777" w:rsidR="00BE4FAB" w:rsidRPr="00570580" w:rsidRDefault="00BE4FAB" w:rsidP="006579DA">
      <w:pPr>
        <w:rPr>
          <w:shd w:val="solid" w:color="FFFFFF" w:fill="FFFFFF"/>
        </w:rPr>
      </w:pPr>
      <w:r w:rsidRPr="00570580">
        <w:rPr>
          <w:shd w:val="solid" w:color="FFFFFF" w:fill="FFFFFF"/>
        </w:rPr>
        <w:t>A 1</w:t>
      </w:r>
      <w:proofErr w:type="gramStart"/>
      <w:r w:rsidRPr="00570580">
        <w:rPr>
          <w:shd w:val="solid" w:color="FFFFFF" w:fill="FFFFFF"/>
        </w:rPr>
        <w:t>⁄2 page</w:t>
      </w:r>
      <w:proofErr w:type="gramEnd"/>
      <w:r w:rsidRPr="00570580">
        <w:rPr>
          <w:shd w:val="solid" w:color="FFFFFF" w:fill="FFFFFF"/>
        </w:rPr>
        <w:t xml:space="preserve"> description of how the team worked. What did each person do in order to produce the portfolio?</w:t>
      </w:r>
    </w:p>
    <w:p w14:paraId="64495260" w14:textId="77777777" w:rsidR="00BE4FAB" w:rsidRPr="00570580" w:rsidRDefault="00BE4FAB">
      <w:pPr>
        <w:spacing w:line="240" w:lineRule="auto"/>
      </w:pPr>
    </w:p>
    <w:sectPr w:rsidR="00BE4FAB" w:rsidRPr="00570580" w:rsidSect="00BE4FAB">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8359A7" w14:textId="77777777" w:rsidR="006579DA" w:rsidRDefault="006579DA">
      <w:pPr>
        <w:spacing w:line="240" w:lineRule="auto"/>
      </w:pPr>
      <w:r>
        <w:separator/>
      </w:r>
    </w:p>
  </w:endnote>
  <w:endnote w:type="continuationSeparator" w:id="0">
    <w:p w14:paraId="30DE0106" w14:textId="77777777" w:rsidR="006579DA" w:rsidRDefault="006579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18D7F" w14:textId="77777777" w:rsidR="006579DA" w:rsidRDefault="006579DA">
    <w:pPr>
      <w:spacing w:after="200"/>
      <w:jc w:val="right"/>
    </w:pPr>
    <w:r>
      <w:fldChar w:fldCharType="begin"/>
    </w:r>
    <w:r>
      <w:instrText>PAGE</w:instrText>
    </w:r>
    <w:r>
      <w:fldChar w:fldCharType="separate"/>
    </w:r>
    <w:r w:rsidR="00A3068A">
      <w:rPr>
        <w:noProof/>
      </w:rPr>
      <w:t>34</w:t>
    </w:r>
    <w:r>
      <w:fldChar w:fldCharType="end"/>
    </w:r>
  </w:p>
  <w:p w14:paraId="7CCE38DE" w14:textId="77777777" w:rsidR="006579DA" w:rsidRDefault="006579DA">
    <w:pPr>
      <w:spacing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857D4D" w14:textId="77777777" w:rsidR="006579DA" w:rsidRDefault="006579DA">
      <w:pPr>
        <w:spacing w:line="240" w:lineRule="auto"/>
      </w:pPr>
      <w:r>
        <w:separator/>
      </w:r>
    </w:p>
  </w:footnote>
  <w:footnote w:type="continuationSeparator" w:id="0">
    <w:p w14:paraId="7A7FC20B" w14:textId="77777777" w:rsidR="006579DA" w:rsidRDefault="006579D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31423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363604EC">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161CB18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903CB0D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B5BA48F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5A2D2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4328220">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732250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E2F6878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4392C286">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2"/>
    <w:multiLevelType w:val="hybridMultilevel"/>
    <w:tmpl w:val="00000002"/>
    <w:lvl w:ilvl="0" w:tplc="9972125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23468CC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E4203C1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62E96B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262DF06">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0FEB61C">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27EE9A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0B38C7D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D70C40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3"/>
    <w:multiLevelType w:val="hybridMultilevel"/>
    <w:tmpl w:val="00000003"/>
    <w:lvl w:ilvl="0" w:tplc="43E63C0C">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23C0F6EC">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661CA822">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C0283C32">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C62C3C70">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0F684DA0">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751E923E">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DE920202">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7F7C4B5A">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4">
    <w:nsid w:val="00000004"/>
    <w:multiLevelType w:val="hybridMultilevel"/>
    <w:tmpl w:val="00000004"/>
    <w:lvl w:ilvl="0" w:tplc="EE387132">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0F744E9E">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667618C6">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CC9C0028">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5D2A9E2A">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21F647C8">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541AD212">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97A0679E">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B3AEB730">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5">
    <w:nsid w:val="00000005"/>
    <w:multiLevelType w:val="hybridMultilevel"/>
    <w:tmpl w:val="00000005"/>
    <w:lvl w:ilvl="0" w:tplc="EB3C0062">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0268C264">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2E746420">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C014353C">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9790DAD4">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86E0A2A2">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C15C79D2">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09A4333E">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34C8479C">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6">
    <w:nsid w:val="00000006"/>
    <w:multiLevelType w:val="hybridMultilevel"/>
    <w:tmpl w:val="00000006"/>
    <w:lvl w:ilvl="0" w:tplc="4D56688A">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14AEA8B2">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2768146E">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01624DBE">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D0304E3E">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0AAA8466">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AC6403B4">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8DAC70DC">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4670B7C4">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7">
    <w:nsid w:val="00000007"/>
    <w:multiLevelType w:val="hybridMultilevel"/>
    <w:tmpl w:val="00000007"/>
    <w:lvl w:ilvl="0" w:tplc="FBA484A8">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8AFC61C2">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B3F8BC84">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BBD8C37C">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194E3058">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12D6060E">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AECC6190">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588C640A">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526A429A">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8">
    <w:nsid w:val="00000008"/>
    <w:multiLevelType w:val="hybridMultilevel"/>
    <w:tmpl w:val="00000008"/>
    <w:lvl w:ilvl="0" w:tplc="2D685FB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CBA00F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EED6292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2E06197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9B8EF9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4E0C964">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C9AD66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16864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A754D75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9">
    <w:nsid w:val="06DA0C4E"/>
    <w:multiLevelType w:val="hybridMultilevel"/>
    <w:tmpl w:val="9708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6E71D9"/>
    <w:multiLevelType w:val="hybridMultilevel"/>
    <w:tmpl w:val="C7520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91404B"/>
    <w:multiLevelType w:val="hybridMultilevel"/>
    <w:tmpl w:val="9828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C964CA"/>
    <w:multiLevelType w:val="hybridMultilevel"/>
    <w:tmpl w:val="CC4AD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27171"/>
    <w:multiLevelType w:val="hybridMultilevel"/>
    <w:tmpl w:val="9D72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BF12F5"/>
    <w:multiLevelType w:val="hybridMultilevel"/>
    <w:tmpl w:val="FDC6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0F3042"/>
    <w:multiLevelType w:val="hybridMultilevel"/>
    <w:tmpl w:val="3544C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FC6725"/>
    <w:multiLevelType w:val="hybridMultilevel"/>
    <w:tmpl w:val="4DCA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7C065D"/>
    <w:multiLevelType w:val="hybridMultilevel"/>
    <w:tmpl w:val="9DF08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3225B5"/>
    <w:multiLevelType w:val="hybridMultilevel"/>
    <w:tmpl w:val="BA722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0"/>
  </w:num>
  <w:num w:numId="10">
    <w:abstractNumId w:val="14"/>
  </w:num>
  <w:num w:numId="11">
    <w:abstractNumId w:val="15"/>
  </w:num>
  <w:num w:numId="12">
    <w:abstractNumId w:val="11"/>
  </w:num>
  <w:num w:numId="13">
    <w:abstractNumId w:val="9"/>
  </w:num>
  <w:num w:numId="14">
    <w:abstractNumId w:val="18"/>
  </w:num>
  <w:num w:numId="15">
    <w:abstractNumId w:val="17"/>
  </w:num>
  <w:num w:numId="16">
    <w:abstractNumId w:val="13"/>
  </w:num>
  <w:num w:numId="17">
    <w:abstractNumId w:val="12"/>
  </w:num>
  <w:num w:numId="18">
    <w:abstractNumId w:val="1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280357"/>
    <w:rsid w:val="003D1680"/>
    <w:rsid w:val="00570580"/>
    <w:rsid w:val="005B304A"/>
    <w:rsid w:val="00607096"/>
    <w:rsid w:val="006579DA"/>
    <w:rsid w:val="006847CC"/>
    <w:rsid w:val="007C732B"/>
    <w:rsid w:val="00A3052E"/>
    <w:rsid w:val="00A3068A"/>
    <w:rsid w:val="00A77B3E"/>
    <w:rsid w:val="00BE4FA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741A1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76" w:lineRule="auto"/>
    </w:pPr>
    <w:rPr>
      <w:rFonts w:ascii="Arial" w:eastAsia="Arial" w:hAnsi="Arial" w:cs="Arial"/>
      <w:color w:val="000000"/>
      <w:sz w:val="22"/>
      <w:szCs w:val="22"/>
    </w:rPr>
  </w:style>
  <w:style w:type="paragraph" w:styleId="Heading1">
    <w:name w:val="heading 1"/>
    <w:basedOn w:val="Normal"/>
    <w:next w:val="Normal"/>
    <w:qFormat/>
    <w:rsid w:val="006847CC"/>
    <w:pPr>
      <w:spacing w:before="480" w:after="120" w:line="240" w:lineRule="auto"/>
      <w:outlineLvl w:val="0"/>
    </w:pPr>
    <w:rPr>
      <w:b/>
      <w:bCs/>
      <w:color w:val="1F497D" w:themeColor="text2"/>
      <w:sz w:val="48"/>
      <w:szCs w:val="48"/>
    </w:rPr>
  </w:style>
  <w:style w:type="paragraph" w:styleId="Heading2">
    <w:name w:val="heading 2"/>
    <w:basedOn w:val="Normal"/>
    <w:next w:val="Normal"/>
    <w:qFormat/>
    <w:rsid w:val="006847CC"/>
    <w:pPr>
      <w:spacing w:before="360" w:after="80" w:line="240" w:lineRule="auto"/>
      <w:outlineLvl w:val="1"/>
    </w:pPr>
    <w:rPr>
      <w:b/>
      <w:bCs/>
      <w:color w:val="1F497D" w:themeColor="text2"/>
      <w:sz w:val="36"/>
      <w:szCs w:val="36"/>
    </w:rPr>
  </w:style>
  <w:style w:type="paragraph" w:styleId="Heading3">
    <w:name w:val="heading 3"/>
    <w:basedOn w:val="Normal"/>
    <w:next w:val="Normal"/>
    <w:qFormat/>
    <w:rsid w:val="006847CC"/>
    <w:pPr>
      <w:spacing w:before="280" w:after="80" w:line="240" w:lineRule="auto"/>
      <w:outlineLvl w:val="2"/>
    </w:pPr>
    <w:rPr>
      <w:b/>
      <w:bCs/>
      <w:color w:val="1F497D" w:themeColor="text2"/>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rsid w:val="00805BCE"/>
    <w:rPr>
      <w:sz w:val="16"/>
      <w:szCs w:val="16"/>
    </w:rPr>
  </w:style>
  <w:style w:type="paragraph" w:styleId="TOCHeading">
    <w:name w:val="TOC Heading"/>
    <w:basedOn w:val="Heading1"/>
    <w:next w:val="Normal"/>
    <w:uiPriority w:val="39"/>
    <w:unhideWhenUsed/>
    <w:qFormat/>
    <w:rsid w:val="00BE4FAB"/>
    <w:pPr>
      <w:keepNext/>
      <w:keepLines/>
      <w:spacing w:after="0" w:line="276" w:lineRule="auto"/>
      <w:outlineLvl w:val="9"/>
    </w:pPr>
    <w:rPr>
      <w:rFonts w:ascii="Calibri" w:eastAsia="ＭＳ ゴシック" w:hAnsi="Calibri" w:cs="Times New Roman"/>
      <w:color w:val="365F91"/>
      <w:sz w:val="28"/>
      <w:szCs w:val="28"/>
      <w:lang w:val="en-US"/>
    </w:rPr>
  </w:style>
  <w:style w:type="paragraph" w:styleId="TOC3">
    <w:name w:val="toc 3"/>
    <w:basedOn w:val="Normal"/>
    <w:next w:val="Normal"/>
    <w:autoRedefine/>
    <w:uiPriority w:val="39"/>
    <w:rsid w:val="00BE4FAB"/>
    <w:pPr>
      <w:ind w:left="440"/>
    </w:pPr>
    <w:rPr>
      <w:rFonts w:asciiTheme="minorHAnsi" w:hAnsiTheme="minorHAnsi"/>
    </w:rPr>
  </w:style>
  <w:style w:type="paragraph" w:styleId="TOC1">
    <w:name w:val="toc 1"/>
    <w:basedOn w:val="Normal"/>
    <w:next w:val="Normal"/>
    <w:autoRedefine/>
    <w:uiPriority w:val="39"/>
    <w:rsid w:val="00BE4FAB"/>
    <w:pPr>
      <w:spacing w:before="120"/>
    </w:pPr>
    <w:rPr>
      <w:rFonts w:asciiTheme="minorHAnsi" w:hAnsiTheme="minorHAnsi"/>
      <w:b/>
      <w:sz w:val="24"/>
      <w:szCs w:val="24"/>
    </w:rPr>
  </w:style>
  <w:style w:type="paragraph" w:styleId="TOC2">
    <w:name w:val="toc 2"/>
    <w:basedOn w:val="Normal"/>
    <w:next w:val="Normal"/>
    <w:autoRedefine/>
    <w:uiPriority w:val="39"/>
    <w:rsid w:val="00BE4FAB"/>
    <w:pPr>
      <w:ind w:left="220"/>
    </w:pPr>
    <w:rPr>
      <w:rFonts w:asciiTheme="minorHAnsi" w:hAnsiTheme="minorHAnsi"/>
      <w:b/>
    </w:rPr>
  </w:style>
  <w:style w:type="paragraph" w:styleId="TOC4">
    <w:name w:val="toc 4"/>
    <w:basedOn w:val="Normal"/>
    <w:next w:val="Normal"/>
    <w:autoRedefine/>
    <w:rsid w:val="00BE4FAB"/>
    <w:pPr>
      <w:ind w:left="660"/>
    </w:pPr>
    <w:rPr>
      <w:rFonts w:asciiTheme="minorHAnsi" w:hAnsiTheme="minorHAnsi"/>
      <w:sz w:val="20"/>
      <w:szCs w:val="20"/>
    </w:rPr>
  </w:style>
  <w:style w:type="paragraph" w:styleId="TOC5">
    <w:name w:val="toc 5"/>
    <w:basedOn w:val="Normal"/>
    <w:next w:val="Normal"/>
    <w:autoRedefine/>
    <w:rsid w:val="00BE4FAB"/>
    <w:pPr>
      <w:ind w:left="880"/>
    </w:pPr>
    <w:rPr>
      <w:rFonts w:asciiTheme="minorHAnsi" w:hAnsiTheme="minorHAnsi"/>
      <w:sz w:val="20"/>
      <w:szCs w:val="20"/>
    </w:rPr>
  </w:style>
  <w:style w:type="paragraph" w:styleId="TOC6">
    <w:name w:val="toc 6"/>
    <w:basedOn w:val="Normal"/>
    <w:next w:val="Normal"/>
    <w:autoRedefine/>
    <w:rsid w:val="00BE4FAB"/>
    <w:pPr>
      <w:ind w:left="1100"/>
    </w:pPr>
    <w:rPr>
      <w:rFonts w:asciiTheme="minorHAnsi" w:hAnsiTheme="minorHAnsi"/>
      <w:sz w:val="20"/>
      <w:szCs w:val="20"/>
    </w:rPr>
  </w:style>
  <w:style w:type="paragraph" w:styleId="TOC7">
    <w:name w:val="toc 7"/>
    <w:basedOn w:val="Normal"/>
    <w:next w:val="Normal"/>
    <w:autoRedefine/>
    <w:rsid w:val="00BE4FAB"/>
    <w:pPr>
      <w:ind w:left="1320"/>
    </w:pPr>
    <w:rPr>
      <w:rFonts w:asciiTheme="minorHAnsi" w:hAnsiTheme="minorHAnsi"/>
      <w:sz w:val="20"/>
      <w:szCs w:val="20"/>
    </w:rPr>
  </w:style>
  <w:style w:type="paragraph" w:styleId="TOC8">
    <w:name w:val="toc 8"/>
    <w:basedOn w:val="Normal"/>
    <w:next w:val="Normal"/>
    <w:autoRedefine/>
    <w:rsid w:val="00BE4FAB"/>
    <w:pPr>
      <w:ind w:left="1540"/>
    </w:pPr>
    <w:rPr>
      <w:rFonts w:asciiTheme="minorHAnsi" w:hAnsiTheme="minorHAnsi"/>
      <w:sz w:val="20"/>
      <w:szCs w:val="20"/>
    </w:rPr>
  </w:style>
  <w:style w:type="paragraph" w:styleId="TOC9">
    <w:name w:val="toc 9"/>
    <w:basedOn w:val="Normal"/>
    <w:next w:val="Normal"/>
    <w:autoRedefine/>
    <w:rsid w:val="00BE4FAB"/>
    <w:pPr>
      <w:ind w:left="1760"/>
    </w:pPr>
    <w:rPr>
      <w:rFonts w:asciiTheme="minorHAnsi" w:hAnsiTheme="minorHAnsi"/>
      <w:sz w:val="20"/>
      <w:szCs w:val="20"/>
    </w:rPr>
  </w:style>
  <w:style w:type="paragraph" w:styleId="Header">
    <w:name w:val="header"/>
    <w:basedOn w:val="Normal"/>
    <w:link w:val="HeaderChar"/>
    <w:rsid w:val="006579DA"/>
    <w:pPr>
      <w:tabs>
        <w:tab w:val="center" w:pos="4320"/>
        <w:tab w:val="right" w:pos="8640"/>
      </w:tabs>
    </w:pPr>
  </w:style>
  <w:style w:type="character" w:customStyle="1" w:styleId="HeaderChar">
    <w:name w:val="Header Char"/>
    <w:basedOn w:val="DefaultParagraphFont"/>
    <w:link w:val="Header"/>
    <w:rsid w:val="006579DA"/>
    <w:rPr>
      <w:rFonts w:ascii="Arial" w:eastAsia="Arial" w:hAnsi="Arial" w:cs="Arial"/>
      <w:color w:val="000000"/>
      <w:sz w:val="22"/>
      <w:szCs w:val="22"/>
    </w:rPr>
  </w:style>
  <w:style w:type="paragraph" w:styleId="Footer">
    <w:name w:val="footer"/>
    <w:basedOn w:val="Normal"/>
    <w:link w:val="FooterChar"/>
    <w:rsid w:val="006579DA"/>
    <w:pPr>
      <w:tabs>
        <w:tab w:val="center" w:pos="4320"/>
        <w:tab w:val="right" w:pos="8640"/>
      </w:tabs>
    </w:pPr>
  </w:style>
  <w:style w:type="character" w:customStyle="1" w:styleId="FooterChar">
    <w:name w:val="Footer Char"/>
    <w:basedOn w:val="DefaultParagraphFont"/>
    <w:link w:val="Footer"/>
    <w:rsid w:val="006579DA"/>
    <w:rPr>
      <w:rFonts w:ascii="Arial" w:eastAsia="Arial" w:hAnsi="Arial" w:cs="Arial"/>
      <w:color w:val="000000"/>
      <w:sz w:val="22"/>
      <w:szCs w:val="22"/>
    </w:rPr>
  </w:style>
  <w:style w:type="paragraph" w:styleId="BalloonText">
    <w:name w:val="Balloon Text"/>
    <w:basedOn w:val="Normal"/>
    <w:link w:val="BalloonTextChar"/>
    <w:rsid w:val="006847C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847CC"/>
    <w:rPr>
      <w:rFonts w:ascii="Lucida Grande" w:eastAsia="Arial" w:hAnsi="Lucida Grande" w:cs="Lucida Grande"/>
      <w:color w:val="00000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76" w:lineRule="auto"/>
    </w:pPr>
    <w:rPr>
      <w:rFonts w:ascii="Arial" w:eastAsia="Arial" w:hAnsi="Arial" w:cs="Arial"/>
      <w:color w:val="000000"/>
      <w:sz w:val="22"/>
      <w:szCs w:val="22"/>
    </w:rPr>
  </w:style>
  <w:style w:type="paragraph" w:styleId="Heading1">
    <w:name w:val="heading 1"/>
    <w:basedOn w:val="Normal"/>
    <w:next w:val="Normal"/>
    <w:qFormat/>
    <w:rsid w:val="006847CC"/>
    <w:pPr>
      <w:spacing w:before="480" w:after="120" w:line="240" w:lineRule="auto"/>
      <w:outlineLvl w:val="0"/>
    </w:pPr>
    <w:rPr>
      <w:b/>
      <w:bCs/>
      <w:color w:val="1F497D" w:themeColor="text2"/>
      <w:sz w:val="48"/>
      <w:szCs w:val="48"/>
    </w:rPr>
  </w:style>
  <w:style w:type="paragraph" w:styleId="Heading2">
    <w:name w:val="heading 2"/>
    <w:basedOn w:val="Normal"/>
    <w:next w:val="Normal"/>
    <w:qFormat/>
    <w:rsid w:val="006847CC"/>
    <w:pPr>
      <w:spacing w:before="360" w:after="80" w:line="240" w:lineRule="auto"/>
      <w:outlineLvl w:val="1"/>
    </w:pPr>
    <w:rPr>
      <w:b/>
      <w:bCs/>
      <w:color w:val="1F497D" w:themeColor="text2"/>
      <w:sz w:val="36"/>
      <w:szCs w:val="36"/>
    </w:rPr>
  </w:style>
  <w:style w:type="paragraph" w:styleId="Heading3">
    <w:name w:val="heading 3"/>
    <w:basedOn w:val="Normal"/>
    <w:next w:val="Normal"/>
    <w:qFormat/>
    <w:rsid w:val="006847CC"/>
    <w:pPr>
      <w:spacing w:before="280" w:after="80" w:line="240" w:lineRule="auto"/>
      <w:outlineLvl w:val="2"/>
    </w:pPr>
    <w:rPr>
      <w:b/>
      <w:bCs/>
      <w:color w:val="1F497D" w:themeColor="text2"/>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rsid w:val="00805BCE"/>
    <w:rPr>
      <w:sz w:val="16"/>
      <w:szCs w:val="16"/>
    </w:rPr>
  </w:style>
  <w:style w:type="paragraph" w:styleId="TOCHeading">
    <w:name w:val="TOC Heading"/>
    <w:basedOn w:val="Heading1"/>
    <w:next w:val="Normal"/>
    <w:uiPriority w:val="39"/>
    <w:unhideWhenUsed/>
    <w:qFormat/>
    <w:rsid w:val="00BE4FAB"/>
    <w:pPr>
      <w:keepNext/>
      <w:keepLines/>
      <w:spacing w:after="0" w:line="276" w:lineRule="auto"/>
      <w:outlineLvl w:val="9"/>
    </w:pPr>
    <w:rPr>
      <w:rFonts w:ascii="Calibri" w:eastAsia="ＭＳ ゴシック" w:hAnsi="Calibri" w:cs="Times New Roman"/>
      <w:color w:val="365F91"/>
      <w:sz w:val="28"/>
      <w:szCs w:val="28"/>
      <w:lang w:val="en-US"/>
    </w:rPr>
  </w:style>
  <w:style w:type="paragraph" w:styleId="TOC3">
    <w:name w:val="toc 3"/>
    <w:basedOn w:val="Normal"/>
    <w:next w:val="Normal"/>
    <w:autoRedefine/>
    <w:uiPriority w:val="39"/>
    <w:rsid w:val="00BE4FAB"/>
    <w:pPr>
      <w:ind w:left="440"/>
    </w:pPr>
    <w:rPr>
      <w:rFonts w:asciiTheme="minorHAnsi" w:hAnsiTheme="minorHAnsi"/>
    </w:rPr>
  </w:style>
  <w:style w:type="paragraph" w:styleId="TOC1">
    <w:name w:val="toc 1"/>
    <w:basedOn w:val="Normal"/>
    <w:next w:val="Normal"/>
    <w:autoRedefine/>
    <w:uiPriority w:val="39"/>
    <w:rsid w:val="00BE4FAB"/>
    <w:pPr>
      <w:spacing w:before="120"/>
    </w:pPr>
    <w:rPr>
      <w:rFonts w:asciiTheme="minorHAnsi" w:hAnsiTheme="minorHAnsi"/>
      <w:b/>
      <w:sz w:val="24"/>
      <w:szCs w:val="24"/>
    </w:rPr>
  </w:style>
  <w:style w:type="paragraph" w:styleId="TOC2">
    <w:name w:val="toc 2"/>
    <w:basedOn w:val="Normal"/>
    <w:next w:val="Normal"/>
    <w:autoRedefine/>
    <w:uiPriority w:val="39"/>
    <w:rsid w:val="00BE4FAB"/>
    <w:pPr>
      <w:ind w:left="220"/>
    </w:pPr>
    <w:rPr>
      <w:rFonts w:asciiTheme="minorHAnsi" w:hAnsiTheme="minorHAnsi"/>
      <w:b/>
    </w:rPr>
  </w:style>
  <w:style w:type="paragraph" w:styleId="TOC4">
    <w:name w:val="toc 4"/>
    <w:basedOn w:val="Normal"/>
    <w:next w:val="Normal"/>
    <w:autoRedefine/>
    <w:rsid w:val="00BE4FAB"/>
    <w:pPr>
      <w:ind w:left="660"/>
    </w:pPr>
    <w:rPr>
      <w:rFonts w:asciiTheme="minorHAnsi" w:hAnsiTheme="minorHAnsi"/>
      <w:sz w:val="20"/>
      <w:szCs w:val="20"/>
    </w:rPr>
  </w:style>
  <w:style w:type="paragraph" w:styleId="TOC5">
    <w:name w:val="toc 5"/>
    <w:basedOn w:val="Normal"/>
    <w:next w:val="Normal"/>
    <w:autoRedefine/>
    <w:rsid w:val="00BE4FAB"/>
    <w:pPr>
      <w:ind w:left="880"/>
    </w:pPr>
    <w:rPr>
      <w:rFonts w:asciiTheme="minorHAnsi" w:hAnsiTheme="minorHAnsi"/>
      <w:sz w:val="20"/>
      <w:szCs w:val="20"/>
    </w:rPr>
  </w:style>
  <w:style w:type="paragraph" w:styleId="TOC6">
    <w:name w:val="toc 6"/>
    <w:basedOn w:val="Normal"/>
    <w:next w:val="Normal"/>
    <w:autoRedefine/>
    <w:rsid w:val="00BE4FAB"/>
    <w:pPr>
      <w:ind w:left="1100"/>
    </w:pPr>
    <w:rPr>
      <w:rFonts w:asciiTheme="minorHAnsi" w:hAnsiTheme="minorHAnsi"/>
      <w:sz w:val="20"/>
      <w:szCs w:val="20"/>
    </w:rPr>
  </w:style>
  <w:style w:type="paragraph" w:styleId="TOC7">
    <w:name w:val="toc 7"/>
    <w:basedOn w:val="Normal"/>
    <w:next w:val="Normal"/>
    <w:autoRedefine/>
    <w:rsid w:val="00BE4FAB"/>
    <w:pPr>
      <w:ind w:left="1320"/>
    </w:pPr>
    <w:rPr>
      <w:rFonts w:asciiTheme="minorHAnsi" w:hAnsiTheme="minorHAnsi"/>
      <w:sz w:val="20"/>
      <w:szCs w:val="20"/>
    </w:rPr>
  </w:style>
  <w:style w:type="paragraph" w:styleId="TOC8">
    <w:name w:val="toc 8"/>
    <w:basedOn w:val="Normal"/>
    <w:next w:val="Normal"/>
    <w:autoRedefine/>
    <w:rsid w:val="00BE4FAB"/>
    <w:pPr>
      <w:ind w:left="1540"/>
    </w:pPr>
    <w:rPr>
      <w:rFonts w:asciiTheme="minorHAnsi" w:hAnsiTheme="minorHAnsi"/>
      <w:sz w:val="20"/>
      <w:szCs w:val="20"/>
    </w:rPr>
  </w:style>
  <w:style w:type="paragraph" w:styleId="TOC9">
    <w:name w:val="toc 9"/>
    <w:basedOn w:val="Normal"/>
    <w:next w:val="Normal"/>
    <w:autoRedefine/>
    <w:rsid w:val="00BE4FAB"/>
    <w:pPr>
      <w:ind w:left="1760"/>
    </w:pPr>
    <w:rPr>
      <w:rFonts w:asciiTheme="minorHAnsi" w:hAnsiTheme="minorHAnsi"/>
      <w:sz w:val="20"/>
      <w:szCs w:val="20"/>
    </w:rPr>
  </w:style>
  <w:style w:type="paragraph" w:styleId="Header">
    <w:name w:val="header"/>
    <w:basedOn w:val="Normal"/>
    <w:link w:val="HeaderChar"/>
    <w:rsid w:val="006579DA"/>
    <w:pPr>
      <w:tabs>
        <w:tab w:val="center" w:pos="4320"/>
        <w:tab w:val="right" w:pos="8640"/>
      </w:tabs>
    </w:pPr>
  </w:style>
  <w:style w:type="character" w:customStyle="1" w:styleId="HeaderChar">
    <w:name w:val="Header Char"/>
    <w:basedOn w:val="DefaultParagraphFont"/>
    <w:link w:val="Header"/>
    <w:rsid w:val="006579DA"/>
    <w:rPr>
      <w:rFonts w:ascii="Arial" w:eastAsia="Arial" w:hAnsi="Arial" w:cs="Arial"/>
      <w:color w:val="000000"/>
      <w:sz w:val="22"/>
      <w:szCs w:val="22"/>
    </w:rPr>
  </w:style>
  <w:style w:type="paragraph" w:styleId="Footer">
    <w:name w:val="footer"/>
    <w:basedOn w:val="Normal"/>
    <w:link w:val="FooterChar"/>
    <w:rsid w:val="006579DA"/>
    <w:pPr>
      <w:tabs>
        <w:tab w:val="center" w:pos="4320"/>
        <w:tab w:val="right" w:pos="8640"/>
      </w:tabs>
    </w:pPr>
  </w:style>
  <w:style w:type="character" w:customStyle="1" w:styleId="FooterChar">
    <w:name w:val="Footer Char"/>
    <w:basedOn w:val="DefaultParagraphFont"/>
    <w:link w:val="Footer"/>
    <w:rsid w:val="006579DA"/>
    <w:rPr>
      <w:rFonts w:ascii="Arial" w:eastAsia="Arial" w:hAnsi="Arial" w:cs="Arial"/>
      <w:color w:val="000000"/>
      <w:sz w:val="22"/>
      <w:szCs w:val="22"/>
    </w:rPr>
  </w:style>
  <w:style w:type="paragraph" w:styleId="BalloonText">
    <w:name w:val="Balloon Text"/>
    <w:basedOn w:val="Normal"/>
    <w:link w:val="BalloonTextChar"/>
    <w:rsid w:val="006847C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847CC"/>
    <w:rPr>
      <w:rFonts w:ascii="Lucida Grande" w:eastAsia="Arial" w:hAnsi="Lucida Grande" w:cs="Lucida Grande"/>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Leeds.XSL" StyleName="Harvard - Leeds*"/>
</file>

<file path=customXml/itemProps1.xml><?xml version="1.0" encoding="utf-8"?>
<ds:datastoreItem xmlns:ds="http://schemas.openxmlformats.org/officeDocument/2006/customXml" ds:itemID="{7FFA2768-916C-0543-A438-284343018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4383</Words>
  <Characters>24986</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 Neill</dc:creator>
  <cp:keywords/>
  <cp:lastModifiedBy>David O Neill</cp:lastModifiedBy>
  <cp:revision>6</cp:revision>
  <cp:lastPrinted>1901-01-01T00:25:21Z</cp:lastPrinted>
  <dcterms:created xsi:type="dcterms:W3CDTF">2011-11-17T19:34:00Z</dcterms:created>
  <dcterms:modified xsi:type="dcterms:W3CDTF">2011-11-17T19:42:00Z</dcterms:modified>
</cp:coreProperties>
</file>